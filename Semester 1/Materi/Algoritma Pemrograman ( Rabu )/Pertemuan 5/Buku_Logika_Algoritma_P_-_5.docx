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0EA" w:rsidRDefault="001C73F1">
      <w:pPr>
        <w:spacing w:before="20"/>
        <w:ind w:right="113"/>
        <w:jc w:val="right"/>
        <w:rPr>
          <w:rFonts w:ascii="Cambria" w:eastAsia="Cambria" w:hAnsi="Cambria" w:cs="Cambria"/>
          <w:sz w:val="52"/>
          <w:szCs w:val="52"/>
        </w:rPr>
      </w:pPr>
      <w:bookmarkStart w:id="0" w:name="_GoBack"/>
      <w:bookmarkEnd w:id="0"/>
      <w:r>
        <w:rPr>
          <w:rFonts w:ascii="Cambria" w:eastAsia="Cambria" w:hAnsi="Cambria" w:cs="Cambria"/>
          <w:b/>
          <w:spacing w:val="-1"/>
          <w:sz w:val="52"/>
          <w:szCs w:val="52"/>
        </w:rPr>
        <w:t>B</w:t>
      </w:r>
      <w:r>
        <w:rPr>
          <w:rFonts w:ascii="Cambria" w:eastAsia="Cambria" w:hAnsi="Cambria" w:cs="Cambria"/>
          <w:b/>
          <w:sz w:val="52"/>
          <w:szCs w:val="52"/>
        </w:rPr>
        <w:t>ab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7</w:t>
      </w:r>
    </w:p>
    <w:p w:rsidR="00AC70EA" w:rsidRDefault="001C73F1">
      <w:pPr>
        <w:ind w:right="115"/>
        <w:jc w:val="right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b/>
          <w:spacing w:val="-1"/>
          <w:sz w:val="52"/>
          <w:szCs w:val="52"/>
        </w:rPr>
        <w:t>St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ud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K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s</w:t>
      </w:r>
      <w:r>
        <w:rPr>
          <w:b/>
          <w:spacing w:val="-14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Pe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r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c</w:t>
      </w:r>
      <w:r>
        <w:rPr>
          <w:rFonts w:ascii="Cambria" w:eastAsia="Cambria" w:hAnsi="Cambria" w:cs="Cambria"/>
          <w:b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b</w:t>
      </w:r>
      <w:r>
        <w:rPr>
          <w:rFonts w:ascii="Cambria" w:eastAsia="Cambria" w:hAnsi="Cambria" w:cs="Cambria"/>
          <w:b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ng</w:t>
      </w:r>
      <w:r>
        <w:rPr>
          <w:rFonts w:ascii="Cambria" w:eastAsia="Cambria" w:hAnsi="Cambria" w:cs="Cambria"/>
          <w:b/>
          <w:sz w:val="52"/>
          <w:szCs w:val="52"/>
        </w:rPr>
        <w:t>an</w:t>
      </w:r>
      <w:r>
        <w:rPr>
          <w:b/>
          <w:spacing w:val="-17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d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z w:val="52"/>
          <w:szCs w:val="52"/>
        </w:rPr>
        <w:t>n</w:t>
      </w:r>
    </w:p>
    <w:p w:rsidR="00AC70EA" w:rsidRDefault="001C73F1">
      <w:pPr>
        <w:ind w:right="114"/>
        <w:jc w:val="right"/>
        <w:rPr>
          <w:rFonts w:ascii="Cambria" w:eastAsia="Cambria" w:hAnsi="Cambria" w:cs="Cambria"/>
          <w:sz w:val="52"/>
          <w:szCs w:val="52"/>
        </w:rPr>
      </w:pPr>
      <w:r>
        <w:pict>
          <v:group id="_x0000_s1166" style="position:absolute;left:0;text-align:left;margin-left:70.25pt;margin-top:61.95pt;width:454.8pt;height:1.55pt;z-index:-4856;mso-position-horizontal-relative:page" coordorigin="1405,1239" coordsize="9096,31">
            <v:shape id="_x0000_s1168" style="position:absolute;left:1411;top:1264;width:9084;height:0" coordorigin="1411,1264" coordsize="9084,0" path="m1411,1264r9084,e" filled="f" strokeweight=".58pt">
              <v:path arrowok="t"/>
            </v:shape>
            <v:shape id="_x0000_s1167" style="position:absolute;left:1411;top:1245;width:9084;height:0" coordorigin="1411,1245" coordsize="9084,0" path="m1411,1245r9084,e" filled="f" strokeweight=".58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b/>
          <w:sz w:val="52"/>
          <w:szCs w:val="52"/>
        </w:rPr>
        <w:t>Per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la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ng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z w:val="52"/>
          <w:szCs w:val="52"/>
        </w:rPr>
        <w:t>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5" w:line="220" w:lineRule="exact"/>
        <w:rPr>
          <w:sz w:val="22"/>
          <w:szCs w:val="22"/>
        </w:rPr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6" w:line="120" w:lineRule="exact"/>
        <w:rPr>
          <w:sz w:val="13"/>
          <w:szCs w:val="13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z w:val="28"/>
          <w:szCs w:val="28"/>
        </w:rPr>
        <w:t>Tuju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line="180" w:lineRule="exact"/>
        <w:rPr>
          <w:sz w:val="18"/>
          <w:szCs w:val="18"/>
        </w:rPr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7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1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h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 xml:space="preserve">: 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5"/>
          <w:sz w:val="28"/>
          <w:szCs w:val="28"/>
        </w:rPr>
        <w:t>k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la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r 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eder</w:t>
      </w:r>
      <w:r>
        <w:rPr>
          <w:b/>
          <w:spacing w:val="-2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a</w:t>
      </w:r>
    </w:p>
    <w:p w:rsidR="00AC70EA" w:rsidRDefault="00AC70EA">
      <w:pPr>
        <w:spacing w:before="17" w:line="260" w:lineRule="exact"/>
        <w:rPr>
          <w:sz w:val="26"/>
          <w:szCs w:val="26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na</w:t>
      </w:r>
      <w:r>
        <w:rPr>
          <w:spacing w:val="4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+</w:t>
      </w:r>
      <w:r>
        <w:rPr>
          <w:sz w:val="24"/>
          <w:szCs w:val="24"/>
        </w:rPr>
        <w:t>,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,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/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AC70EA">
      <w:pPr>
        <w:spacing w:before="2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nt</w:t>
      </w:r>
      <w:r>
        <w:rPr>
          <w:b/>
          <w:i/>
          <w:sz w:val="24"/>
          <w:szCs w:val="24"/>
        </w:rPr>
        <w:t>oh</w:t>
      </w:r>
    </w:p>
    <w:p w:rsidR="00AC70EA" w:rsidRDefault="00AC70EA">
      <w:pPr>
        <w:spacing w:before="14" w:line="240" w:lineRule="exact"/>
        <w:rPr>
          <w:sz w:val="24"/>
          <w:szCs w:val="24"/>
        </w:rPr>
      </w:pPr>
    </w:p>
    <w:p w:rsidR="00AC70EA" w:rsidRDefault="001C73F1">
      <w:pPr>
        <w:ind w:left="696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 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16</w:t>
      </w:r>
    </w:p>
    <w:p w:rsidR="00AC70EA" w:rsidRDefault="00AC70EA">
      <w:pPr>
        <w:spacing w:before="17" w:line="240" w:lineRule="exact"/>
        <w:rPr>
          <w:sz w:val="24"/>
          <w:szCs w:val="24"/>
        </w:rPr>
      </w:pPr>
    </w:p>
    <w:p w:rsidR="00AC70EA" w:rsidRDefault="001C73F1">
      <w:pPr>
        <w:ind w:left="228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ind w:left="228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/</w:t>
      </w:r>
    </w:p>
    <w:p w:rsidR="00AC70EA" w:rsidRDefault="00AC70EA">
      <w:pPr>
        <w:spacing w:before="17" w:line="240" w:lineRule="exact"/>
        <w:rPr>
          <w:sz w:val="24"/>
          <w:szCs w:val="24"/>
        </w:rPr>
      </w:pPr>
    </w:p>
    <w:p w:rsidR="00AC70EA" w:rsidRDefault="001C73F1">
      <w:pPr>
        <w:ind w:left="696"/>
        <w:rPr>
          <w:sz w:val="24"/>
          <w:szCs w:val="24"/>
        </w:rPr>
      </w:pP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16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/ 4</w:t>
      </w:r>
      <w:r>
        <w:rPr>
          <w:spacing w:val="-1"/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AC70EA" w:rsidRDefault="00AC70EA">
      <w:pPr>
        <w:spacing w:before="2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7.1.1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2" w:firstLine="720"/>
        <w:jc w:val="both"/>
        <w:rPr>
          <w:sz w:val="24"/>
          <w:szCs w:val="24"/>
        </w:rPr>
        <w:sectPr w:rsidR="00AC70EA">
          <w:footerReference w:type="default" r:id="rId8"/>
          <w:pgSz w:w="11900" w:h="16840"/>
          <w:pgMar w:top="1420" w:right="1320" w:bottom="280" w:left="1320" w:header="0" w:footer="1051" w:gutter="0"/>
          <w:pgNumType w:start="6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upa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1,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2,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ec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b/>
          <w:i/>
          <w:spacing w:val="-1"/>
          <w:sz w:val="24"/>
          <w:szCs w:val="24"/>
        </w:rPr>
        <w:t>‘</w:t>
      </w:r>
      <w:r>
        <w:rPr>
          <w:b/>
          <w:i/>
          <w:sz w:val="24"/>
          <w:szCs w:val="24"/>
        </w:rPr>
        <w:t>+’</w:t>
      </w:r>
      <w:r>
        <w:rPr>
          <w:b/>
          <w:i/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 op</w:t>
      </w:r>
      <w:r>
        <w:rPr>
          <w:spacing w:val="-1"/>
          <w:sz w:val="24"/>
          <w:szCs w:val="24"/>
        </w:rPr>
        <w:t>er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n,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b/>
          <w:i/>
          <w:spacing w:val="-1"/>
          <w:sz w:val="24"/>
          <w:szCs w:val="24"/>
        </w:rPr>
        <w:t>‘</w:t>
      </w:r>
      <w:r>
        <w:rPr>
          <w:b/>
          <w:i/>
          <w:spacing w:val="2"/>
          <w:sz w:val="24"/>
          <w:szCs w:val="24"/>
        </w:rPr>
        <w:t>-</w:t>
      </w:r>
      <w:r>
        <w:rPr>
          <w:b/>
          <w:i/>
          <w:sz w:val="24"/>
          <w:szCs w:val="24"/>
        </w:rPr>
        <w:t>’</w:t>
      </w:r>
      <w:r>
        <w:rPr>
          <w:b/>
          <w:i/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5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  op</w:t>
      </w:r>
      <w:r>
        <w:rPr>
          <w:spacing w:val="-1"/>
          <w:sz w:val="24"/>
          <w:szCs w:val="24"/>
        </w:rPr>
        <w:t>era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5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"/>
          <w:sz w:val="24"/>
          <w:szCs w:val="24"/>
        </w:rPr>
        <w:t xml:space="preserve"> </w:t>
      </w:r>
      <w:r>
        <w:rPr>
          <w:b/>
          <w:i/>
          <w:spacing w:val="-1"/>
          <w:sz w:val="24"/>
          <w:szCs w:val="24"/>
        </w:rPr>
        <w:t>‘</w:t>
      </w:r>
      <w:r>
        <w:rPr>
          <w:b/>
          <w:i/>
          <w:sz w:val="24"/>
          <w:szCs w:val="24"/>
        </w:rPr>
        <w:t>*’</w:t>
      </w:r>
      <w:r>
        <w:rPr>
          <w:b/>
          <w:i/>
          <w:spacing w:val="5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ji</w:t>
      </w:r>
      <w:r>
        <w:rPr>
          <w:sz w:val="24"/>
          <w:szCs w:val="24"/>
        </w:rPr>
        <w:t>ka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b/>
          <w:i/>
          <w:spacing w:val="-1"/>
          <w:sz w:val="24"/>
          <w:szCs w:val="24"/>
        </w:rPr>
        <w:t>‘</w:t>
      </w:r>
      <w:r>
        <w:rPr>
          <w:b/>
          <w:i/>
          <w:spacing w:val="1"/>
          <w:sz w:val="24"/>
          <w:szCs w:val="24"/>
        </w:rPr>
        <w:t>/</w:t>
      </w:r>
      <w:r>
        <w:rPr>
          <w:b/>
          <w:i/>
          <w:sz w:val="24"/>
          <w:szCs w:val="24"/>
        </w:rPr>
        <w:t>’</w:t>
      </w:r>
      <w:r>
        <w:rPr>
          <w:b/>
          <w:i/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7.1.2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)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)</w:t>
      </w:r>
    </w:p>
    <w:p w:rsidR="00AC70EA" w:rsidRDefault="00AC70EA">
      <w:pPr>
        <w:spacing w:before="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7.1.3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&gt;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7.1.4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uhk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-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</w:t>
      </w:r>
      <w:r>
        <w:rPr>
          <w:b/>
          <w:i/>
          <w:spacing w:val="1"/>
          <w:sz w:val="24"/>
          <w:szCs w:val="24"/>
        </w:rPr>
        <w:t>il</w:t>
      </w:r>
      <w:r>
        <w:rPr>
          <w:b/>
          <w:i/>
          <w:sz w:val="24"/>
          <w:szCs w:val="24"/>
        </w:rPr>
        <w:t>1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-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</w:t>
      </w:r>
      <w:r>
        <w:rPr>
          <w:b/>
          <w:i/>
          <w:spacing w:val="1"/>
          <w:sz w:val="24"/>
          <w:szCs w:val="24"/>
        </w:rPr>
        <w:t>il</w:t>
      </w:r>
      <w:r>
        <w:rPr>
          <w:b/>
          <w:i/>
          <w:sz w:val="24"/>
          <w:szCs w:val="24"/>
        </w:rPr>
        <w:t>2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2"/>
          <w:sz w:val="24"/>
          <w:szCs w:val="24"/>
        </w:rPr>
        <w:t>er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op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as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l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7.1.5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og</w:t>
      </w:r>
      <w:r>
        <w:rPr>
          <w:b/>
          <w:spacing w:val="1"/>
          <w:sz w:val="24"/>
          <w:szCs w:val="24"/>
        </w:rPr>
        <w:t>ik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rca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‘</w:t>
      </w:r>
      <w:r>
        <w:rPr>
          <w:b/>
          <w:spacing w:val="3"/>
          <w:sz w:val="24"/>
          <w:szCs w:val="24"/>
        </w:rPr>
        <w:t>I</w:t>
      </w:r>
      <w:r>
        <w:rPr>
          <w:b/>
          <w:sz w:val="24"/>
          <w:szCs w:val="24"/>
        </w:rPr>
        <w:t>F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... </w:t>
      </w:r>
      <w:r>
        <w:rPr>
          <w:b/>
          <w:spacing w:val="1"/>
          <w:sz w:val="24"/>
          <w:szCs w:val="24"/>
        </w:rPr>
        <w:t>THE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...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E</w:t>
      </w:r>
      <w:r>
        <w:rPr>
          <w:b/>
          <w:spacing w:val="-2"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E ...’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‘</w:t>
      </w:r>
      <w:r>
        <w:rPr>
          <w:spacing w:val="-1"/>
          <w:sz w:val="24"/>
          <w:szCs w:val="24"/>
        </w:rPr>
        <w:t>+</w:t>
      </w:r>
      <w:r>
        <w:rPr>
          <w:sz w:val="24"/>
          <w:szCs w:val="24"/>
        </w:rPr>
        <w:t>’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‘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’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‘</w:t>
      </w:r>
      <w:r>
        <w:rPr>
          <w:spacing w:val="2"/>
          <w:sz w:val="24"/>
          <w:szCs w:val="24"/>
        </w:rPr>
        <w:t>*</w:t>
      </w:r>
      <w:r>
        <w:rPr>
          <w:sz w:val="24"/>
          <w:szCs w:val="24"/>
        </w:rPr>
        <w:t>’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  <w:sectPr w:rsidR="00AC70EA">
          <w:pgSz w:w="11900" w:h="16840"/>
          <w:pgMar w:top="1360" w:right="1680" w:bottom="280" w:left="1320" w:header="0" w:footer="1051" w:gutter="0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‘</w:t>
      </w:r>
      <w:r>
        <w:rPr>
          <w:b/>
          <w:i/>
          <w:spacing w:val="1"/>
          <w:sz w:val="24"/>
          <w:szCs w:val="24"/>
        </w:rPr>
        <w:t>/</w:t>
      </w:r>
      <w:r>
        <w:rPr>
          <w:spacing w:val="-1"/>
          <w:sz w:val="24"/>
          <w:szCs w:val="24"/>
        </w:rPr>
        <w:t>’</w:t>
      </w:r>
      <w:r>
        <w:rPr>
          <w:sz w:val="24"/>
          <w:szCs w:val="24"/>
        </w:rPr>
        <w:t>.</w: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7.1.6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67C78">
      <w:pPr>
        <w:ind w:left="1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15pt;height:315.15pt">
            <v:imagedata r:id="rId9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4" w:line="220" w:lineRule="exact"/>
        <w:rPr>
          <w:sz w:val="22"/>
          <w:szCs w:val="22"/>
        </w:rPr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7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2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h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: T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p</w:t>
      </w:r>
      <w:r>
        <w:rPr>
          <w:b/>
          <w:spacing w:val="2"/>
          <w:sz w:val="28"/>
          <w:szCs w:val="28"/>
        </w:rPr>
        <w:t>u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 b</w:t>
      </w:r>
      <w:r>
        <w:rPr>
          <w:b/>
          <w:spacing w:val="1"/>
          <w:sz w:val="28"/>
          <w:szCs w:val="28"/>
        </w:rPr>
        <w:t>ila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19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7.2.1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AC70EA">
      <w:pPr>
        <w:spacing w:before="4" w:line="260" w:lineRule="exact"/>
        <w:rPr>
          <w:sz w:val="26"/>
          <w:szCs w:val="26"/>
        </w:rPr>
      </w:pPr>
    </w:p>
    <w:p w:rsidR="00AC70EA" w:rsidRDefault="001C73F1">
      <w:pPr>
        <w:spacing w:line="260" w:lineRule="exact"/>
        <w:ind w:left="120"/>
        <w:rPr>
          <w:sz w:val="24"/>
          <w:szCs w:val="24"/>
        </w:rPr>
      </w:pPr>
      <w:r>
        <w:rPr>
          <w:b/>
          <w:i/>
          <w:spacing w:val="1"/>
          <w:position w:val="-1"/>
          <w:sz w:val="24"/>
          <w:szCs w:val="24"/>
        </w:rPr>
        <w:t>C</w:t>
      </w:r>
      <w:r>
        <w:rPr>
          <w:b/>
          <w:i/>
          <w:position w:val="-1"/>
          <w:sz w:val="24"/>
          <w:szCs w:val="24"/>
        </w:rPr>
        <w:t>o</w:t>
      </w:r>
      <w:r>
        <w:rPr>
          <w:b/>
          <w:i/>
          <w:spacing w:val="1"/>
          <w:position w:val="-1"/>
          <w:sz w:val="24"/>
          <w:szCs w:val="24"/>
        </w:rPr>
        <w:t>nt</w:t>
      </w:r>
      <w:r>
        <w:rPr>
          <w:b/>
          <w:i/>
          <w:position w:val="-1"/>
          <w:sz w:val="24"/>
          <w:szCs w:val="24"/>
        </w:rPr>
        <w:t>oh</w:t>
      </w:r>
    </w:p>
    <w:p w:rsidR="00AC70EA" w:rsidRDefault="00AC70EA">
      <w:pPr>
        <w:spacing w:before="6" w:line="180" w:lineRule="exact"/>
        <w:rPr>
          <w:sz w:val="18"/>
          <w:szCs w:val="18"/>
        </w:rPr>
      </w:pPr>
    </w:p>
    <w:tbl>
      <w:tblPr>
        <w:tblW w:w="0" w:type="auto"/>
        <w:tblInd w:w="7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3518"/>
      </w:tblGrid>
      <w:tr w:rsidR="00AC70EA">
        <w:trPr>
          <w:trHeight w:hRule="exact" w:val="844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64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npu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:</w:t>
            </w:r>
          </w:p>
          <w:p w:rsidR="00AC70EA" w:rsidRDefault="00AC70EA">
            <w:pPr>
              <w:spacing w:before="4" w:line="120" w:lineRule="exact"/>
              <w:rPr>
                <w:sz w:val="13"/>
                <w:szCs w:val="13"/>
              </w:rPr>
            </w:pPr>
          </w:p>
          <w:p w:rsidR="00AC70EA" w:rsidRDefault="001C73F1">
            <w:pPr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pu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3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sukk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ml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puk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n: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55</w:t>
            </w:r>
          </w:p>
          <w:p w:rsidR="00AC70EA" w:rsidRDefault="00AC70EA">
            <w:pPr>
              <w:spacing w:before="9" w:line="140" w:lineRule="exact"/>
              <w:rPr>
                <w:sz w:val="15"/>
                <w:szCs w:val="15"/>
              </w:rPr>
            </w:pPr>
          </w:p>
          <w:p w:rsidR="00AC70EA" w:rsidRDefault="001C73F1">
            <w:pPr>
              <w:ind w:left="941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1</w:t>
            </w:r>
          </w:p>
        </w:tc>
      </w:tr>
      <w:tr w:rsidR="00AC70EA">
        <w:trPr>
          <w:trHeight w:hRule="exact" w:val="392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3"/>
              <w:ind w:left="797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222</w:t>
            </w:r>
          </w:p>
        </w:tc>
      </w:tr>
      <w:tr w:rsidR="00AC70EA">
        <w:trPr>
          <w:trHeight w:hRule="exact" w:val="391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2"/>
              <w:ind w:left="653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33333</w:t>
            </w:r>
          </w:p>
        </w:tc>
      </w:tr>
      <w:tr w:rsidR="00AC70EA">
        <w:trPr>
          <w:trHeight w:hRule="exact" w:val="391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2"/>
              <w:ind w:left="509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4444444</w:t>
            </w:r>
          </w:p>
        </w:tc>
      </w:tr>
      <w:tr w:rsidR="00AC70EA">
        <w:trPr>
          <w:trHeight w:hRule="exact" w:val="416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2"/>
              <w:ind w:left="365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555555555</w:t>
            </w:r>
          </w:p>
        </w:tc>
      </w:tr>
    </w:tbl>
    <w:p w:rsidR="00AC70EA" w:rsidRDefault="00AC70EA">
      <w:pPr>
        <w:spacing w:before="7" w:line="180" w:lineRule="exact"/>
        <w:rPr>
          <w:sz w:val="18"/>
          <w:szCs w:val="18"/>
        </w:rPr>
      </w:pPr>
    </w:p>
    <w:p w:rsidR="00AC70EA" w:rsidRDefault="00AC70EA">
      <w:pPr>
        <w:spacing w:line="200" w:lineRule="exact"/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7.2.2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4" w:firstLine="720"/>
        <w:jc w:val="both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dua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</w:t>
      </w:r>
      <w:r>
        <w:rPr>
          <w:spacing w:val="1"/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ngk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7.2.3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)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7.2.4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7.2.5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uhk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n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i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3"/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j</w:t>
      </w:r>
    </w:p>
    <w:p w:rsidR="00AC70EA" w:rsidRDefault="00AC70EA">
      <w:pPr>
        <w:spacing w:before="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7.2.6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og</w:t>
      </w:r>
      <w:r>
        <w:rPr>
          <w:b/>
          <w:spacing w:val="1"/>
          <w:sz w:val="24"/>
          <w:szCs w:val="24"/>
        </w:rPr>
        <w:t>ik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2"/>
          <w:sz w:val="24"/>
          <w:szCs w:val="24"/>
        </w:rPr>
        <w:t>o</w:t>
      </w:r>
      <w:r>
        <w:rPr>
          <w:b/>
          <w:sz w:val="24"/>
          <w:szCs w:val="24"/>
        </w:rPr>
        <w:t>r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7.2.7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67C78">
      <w:pPr>
        <w:ind w:left="120"/>
        <w:sectPr w:rsidR="00AC70EA">
          <w:pgSz w:w="11900" w:h="16840"/>
          <w:pgMar w:top="1360" w:right="1680" w:bottom="280" w:left="1320" w:header="0" w:footer="1051" w:gutter="0"/>
          <w:cols w:space="720"/>
        </w:sectPr>
      </w:pPr>
      <w:r>
        <w:pict>
          <v:shape id="_x0000_i1026" type="#_x0000_t75" style="width:326.05pt;height:328.75pt">
            <v:imagedata r:id="rId10" o:title=""/>
          </v:shape>
        </w:pict>
      </w:r>
    </w:p>
    <w:p w:rsidR="00AC70EA" w:rsidRDefault="001C73F1">
      <w:pPr>
        <w:spacing w:before="57"/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7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3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17" w:line="260" w:lineRule="exact"/>
        <w:rPr>
          <w:sz w:val="26"/>
          <w:szCs w:val="26"/>
        </w:rPr>
      </w:pPr>
    </w:p>
    <w:p w:rsidR="00AC70EA" w:rsidRDefault="001C73F1">
      <w:pPr>
        <w:spacing w:line="360" w:lineRule="auto"/>
        <w:ind w:left="120" w:right="72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nda</w:t>
      </w:r>
      <w:r>
        <w:rPr>
          <w:spacing w:val="2"/>
          <w:sz w:val="24"/>
          <w:szCs w:val="24"/>
        </w:rPr>
        <w:t xml:space="preserve"> (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oh: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)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susun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upa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ngga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iti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hui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h,</w:t>
      </w:r>
      <w:r>
        <w:rPr>
          <w:spacing w:val="1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usun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AC70EA" w:rsidRDefault="00AC70EA">
      <w:pPr>
        <w:spacing w:before="6" w:line="140" w:lineRule="exact"/>
        <w:rPr>
          <w:sz w:val="14"/>
          <w:szCs w:val="14"/>
        </w:rPr>
      </w:pPr>
    </w:p>
    <w:p w:rsidR="00AC70EA" w:rsidRDefault="00167C78">
      <w:pPr>
        <w:ind w:left="113"/>
      </w:pPr>
      <w:r>
        <w:pict>
          <v:shape id="_x0000_i1027" type="#_x0000_t75" style="width:120.9pt;height:102.55pt">
            <v:imagedata r:id="rId11" o:title=""/>
          </v:shape>
        </w:pict>
      </w:r>
    </w:p>
    <w:p w:rsidR="00AC70EA" w:rsidRDefault="00AC70EA">
      <w:pPr>
        <w:spacing w:before="9" w:line="180" w:lineRule="exact"/>
        <w:rPr>
          <w:sz w:val="19"/>
          <w:szCs w:val="19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Co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12" w:line="240" w:lineRule="exact"/>
        <w:rPr>
          <w:sz w:val="24"/>
          <w:szCs w:val="24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4</w:t>
      </w: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ind w:left="840"/>
        <w:rPr>
          <w:sz w:val="24"/>
          <w:szCs w:val="24"/>
        </w:rPr>
        <w:sectPr w:rsidR="00AC70EA">
          <w:pgSz w:w="11900" w:h="16840"/>
          <w:pgMar w:top="1380" w:right="1320" w:bottom="280" w:left="1320" w:header="0" w:footer="1051" w:gutter="0"/>
          <w:cols w:space="720"/>
        </w:sectPr>
      </w:pP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  <w:r>
        <w:rPr>
          <w:sz w:val="24"/>
          <w:szCs w:val="24"/>
        </w:rPr>
        <w:t xml:space="preserve">          </w:t>
      </w:r>
      <w:r>
        <w:rPr>
          <w:spacing w:val="4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m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6" w:line="200" w:lineRule="exact"/>
      </w:pPr>
    </w:p>
    <w:p w:rsidR="00AC70EA" w:rsidRDefault="001C73F1">
      <w:pPr>
        <w:spacing w:before="21" w:line="240" w:lineRule="exact"/>
        <w:ind w:left="241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i/>
          <w:position w:val="-1"/>
          <w:sz w:val="22"/>
          <w:szCs w:val="22"/>
        </w:rPr>
        <w:t>Ha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l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m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an</w:t>
      </w:r>
      <w:r>
        <w:rPr>
          <w:i/>
          <w:spacing w:val="21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i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ni</w:t>
      </w:r>
      <w:r>
        <w:rPr>
          <w:i/>
          <w:spacing w:val="21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s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e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ng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a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j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</w:t>
      </w:r>
      <w:r>
        <w:rPr>
          <w:i/>
          <w:spacing w:val="19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di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kosongkan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2" w:line="260" w:lineRule="exact"/>
        <w:rPr>
          <w:sz w:val="26"/>
          <w:szCs w:val="26"/>
        </w:rPr>
      </w:pPr>
    </w:p>
    <w:p w:rsidR="00AC70EA" w:rsidRDefault="001C73F1">
      <w:pPr>
        <w:spacing w:before="29"/>
        <w:ind w:left="4114" w:right="4110"/>
        <w:jc w:val="center"/>
        <w:rPr>
          <w:sz w:val="24"/>
          <w:szCs w:val="24"/>
        </w:rPr>
        <w:sectPr w:rsidR="00AC70EA">
          <w:footerReference w:type="default" r:id="rId12"/>
          <w:pgSz w:w="11900" w:h="16840"/>
          <w:pgMar w:top="1580" w:right="1680" w:bottom="280" w:left="1680" w:header="0" w:footer="0" w:gutter="0"/>
          <w:cols w:space="720"/>
        </w:sectPr>
      </w:pPr>
      <w:r>
        <w:rPr>
          <w:w w:val="99"/>
          <w:sz w:val="24"/>
          <w:szCs w:val="24"/>
        </w:rPr>
        <w:t>65</w:t>
      </w:r>
    </w:p>
    <w:p w:rsidR="00AC70EA" w:rsidRDefault="00AC70EA">
      <w:pPr>
        <w:spacing w:line="200" w:lineRule="exact"/>
      </w:pPr>
    </w:p>
    <w:p w:rsidR="00AC70EA" w:rsidRDefault="00AC70EA">
      <w:pPr>
        <w:spacing w:before="7" w:line="220" w:lineRule="exact"/>
        <w:rPr>
          <w:sz w:val="22"/>
          <w:szCs w:val="22"/>
        </w:rPr>
      </w:pPr>
    </w:p>
    <w:p w:rsidR="00AC70EA" w:rsidRDefault="001C73F1">
      <w:pPr>
        <w:spacing w:line="580" w:lineRule="exact"/>
        <w:ind w:right="113"/>
        <w:jc w:val="right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b/>
          <w:spacing w:val="-1"/>
          <w:sz w:val="52"/>
          <w:szCs w:val="52"/>
        </w:rPr>
        <w:t>B</w:t>
      </w:r>
      <w:r>
        <w:rPr>
          <w:rFonts w:ascii="Cambria" w:eastAsia="Cambria" w:hAnsi="Cambria" w:cs="Cambria"/>
          <w:b/>
          <w:sz w:val="52"/>
          <w:szCs w:val="52"/>
        </w:rPr>
        <w:t>ab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8</w:t>
      </w:r>
    </w:p>
    <w:p w:rsidR="00AC70EA" w:rsidRDefault="001C73F1">
      <w:pPr>
        <w:ind w:right="116"/>
        <w:jc w:val="right"/>
        <w:rPr>
          <w:rFonts w:ascii="Cambria" w:eastAsia="Cambria" w:hAnsi="Cambria" w:cs="Cambria"/>
          <w:sz w:val="52"/>
          <w:szCs w:val="52"/>
        </w:rPr>
      </w:pPr>
      <w:r>
        <w:pict>
          <v:group id="_x0000_s1160" style="position:absolute;left:0;text-align:left;margin-left:70.25pt;margin-top:61.95pt;width:454.8pt;height:1.55pt;z-index:-4855;mso-position-horizontal-relative:page" coordorigin="1405,1239" coordsize="9096,31">
            <v:shape id="_x0000_s1162" style="position:absolute;left:1411;top:1264;width:9084;height:0" coordorigin="1411,1264" coordsize="9084,0" path="m1411,1264r9084,e" filled="f" strokeweight=".58pt">
              <v:path arrowok="t"/>
            </v:shape>
            <v:shape id="_x0000_s1161" style="position:absolute;left:1411;top:1245;width:9084;height:0" coordorigin="1411,1245" coordsize="9084,0" path="m1411,1245r9084,e" filled="f" strokeweight=".58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St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ud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K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s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-2"/>
          <w:sz w:val="52"/>
          <w:szCs w:val="52"/>
        </w:rPr>
        <w:t>T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m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puk</w:t>
      </w:r>
      <w:r>
        <w:rPr>
          <w:rFonts w:ascii="Cambria" w:eastAsia="Cambria" w:hAnsi="Cambria" w:cs="Cambria"/>
          <w:b/>
          <w:sz w:val="52"/>
          <w:szCs w:val="52"/>
        </w:rPr>
        <w:t>an</w:t>
      </w:r>
      <w:r>
        <w:rPr>
          <w:b/>
          <w:spacing w:val="-14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(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St</w:t>
      </w:r>
      <w:r>
        <w:rPr>
          <w:rFonts w:ascii="Cambria" w:eastAsia="Cambria" w:hAnsi="Cambria" w:cs="Cambria"/>
          <w:b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ck</w:t>
      </w:r>
      <w:r>
        <w:rPr>
          <w:rFonts w:ascii="Cambria" w:eastAsia="Cambria" w:hAnsi="Cambria" w:cs="Cambria"/>
          <w:b/>
          <w:sz w:val="52"/>
          <w:szCs w:val="52"/>
        </w:rPr>
        <w:t>)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5" w:line="220" w:lineRule="exact"/>
        <w:rPr>
          <w:sz w:val="22"/>
          <w:szCs w:val="22"/>
        </w:rPr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6" w:line="120" w:lineRule="exact"/>
        <w:rPr>
          <w:sz w:val="13"/>
          <w:szCs w:val="13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z w:val="28"/>
          <w:szCs w:val="28"/>
        </w:rPr>
        <w:t>Tuju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6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8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1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h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 xml:space="preserve">: 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ali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</w:p>
    <w:p w:rsidR="00AC70EA" w:rsidRDefault="00AC70EA">
      <w:pPr>
        <w:spacing w:before="19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8.1.1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799" w:right="4187"/>
        <w:jc w:val="center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w w:val="99"/>
          <w:sz w:val="24"/>
          <w:szCs w:val="24"/>
        </w:rPr>
        <w:t>.</w:t>
      </w:r>
    </w:p>
    <w:p w:rsidR="00AC70EA" w:rsidRDefault="00AC70EA">
      <w:pPr>
        <w:spacing w:before="4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nt</w:t>
      </w:r>
      <w:r>
        <w:rPr>
          <w:b/>
          <w:i/>
          <w:sz w:val="24"/>
          <w:szCs w:val="24"/>
        </w:rPr>
        <w:t>oh</w:t>
      </w:r>
    </w:p>
    <w:p w:rsidR="00AC70EA" w:rsidRDefault="00AC70EA">
      <w:pPr>
        <w:spacing w:before="12" w:line="240" w:lineRule="exact"/>
        <w:rPr>
          <w:sz w:val="24"/>
          <w:szCs w:val="24"/>
        </w:rPr>
      </w:pPr>
    </w:p>
    <w:p w:rsidR="00AC70EA" w:rsidRDefault="001C73F1">
      <w:pPr>
        <w:spacing w:line="465" w:lineRule="auto"/>
        <w:ind w:left="696" w:right="3311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 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“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”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AK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A”</w:t>
      </w:r>
    </w:p>
    <w:p w:rsidR="00AC70EA" w:rsidRDefault="001C73F1">
      <w:pPr>
        <w:spacing w:before="9"/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8.1.2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2" w:firstLine="720"/>
        <w:jc w:val="both"/>
        <w:rPr>
          <w:sz w:val="24"/>
          <w:szCs w:val="24"/>
        </w:rPr>
        <w:sectPr w:rsidR="00AC70EA">
          <w:footerReference w:type="default" r:id="rId13"/>
          <w:pgSz w:w="11900" w:h="16840"/>
          <w:pgMar w:top="1580" w:right="1320" w:bottom="280" w:left="1320" w:header="0" w:footer="1051" w:gutter="0"/>
          <w:pgNumType w:start="66"/>
          <w:cols w:space="720"/>
        </w:sectPr>
      </w:pP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dua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 k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ua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faa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k.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n)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st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(</w:t>
      </w:r>
      <w:r>
        <w:rPr>
          <w:spacing w:val="-3"/>
          <w:sz w:val="24"/>
          <w:szCs w:val="24"/>
        </w:rPr>
        <w:t>LI</w:t>
      </w:r>
      <w:r>
        <w:rPr>
          <w:spacing w:val="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er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2"/>
          <w:sz w:val="24"/>
          <w:szCs w:val="24"/>
        </w:rPr>
        <w:t xml:space="preserve">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ua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us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ngga 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8.1.3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(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ng)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8.1.4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</w:p>
    <w:p w:rsidR="00AC70EA" w:rsidRDefault="00AC70EA">
      <w:pPr>
        <w:spacing w:before="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8.1.5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uhk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pe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y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 xml:space="preserve">of 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rac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)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&gt;</w:t>
      </w:r>
    </w:p>
    <w:p w:rsidR="00AC70EA" w:rsidRDefault="00AC70EA">
      <w:pPr>
        <w:spacing w:before="4" w:line="120" w:lineRule="exact"/>
        <w:rPr>
          <w:sz w:val="12"/>
          <w:szCs w:val="12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ka</w:t>
      </w:r>
      <w:r>
        <w:rPr>
          <w:b/>
          <w:i/>
          <w:spacing w:val="1"/>
          <w:sz w:val="24"/>
          <w:szCs w:val="24"/>
        </w:rPr>
        <w:t>li</w:t>
      </w:r>
      <w:r>
        <w:rPr>
          <w:b/>
          <w:i/>
          <w:spacing w:val="3"/>
          <w:sz w:val="24"/>
          <w:szCs w:val="24"/>
        </w:rPr>
        <w:t>m</w:t>
      </w:r>
      <w:r>
        <w:rPr>
          <w:b/>
          <w:i/>
          <w:sz w:val="24"/>
          <w:szCs w:val="24"/>
        </w:rPr>
        <w:t>at</w:t>
      </w: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8.1.6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og</w:t>
      </w:r>
      <w:r>
        <w:rPr>
          <w:b/>
          <w:spacing w:val="1"/>
          <w:sz w:val="24"/>
          <w:szCs w:val="24"/>
        </w:rPr>
        <w:t>ik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‘</w:t>
      </w:r>
      <w:r>
        <w:rPr>
          <w:b/>
          <w:sz w:val="24"/>
          <w:szCs w:val="24"/>
        </w:rPr>
        <w:t>DO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... W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LE</w:t>
      </w:r>
      <w:r>
        <w:rPr>
          <w:b/>
          <w:sz w:val="24"/>
          <w:szCs w:val="24"/>
        </w:rPr>
        <w:t>’</w:t>
      </w:r>
      <w:r>
        <w:rPr>
          <w:b/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‘</w:t>
      </w:r>
      <w:r>
        <w:rPr>
          <w:b/>
          <w:sz w:val="24"/>
          <w:szCs w:val="24"/>
        </w:rPr>
        <w:t>W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...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’</w:t>
      </w:r>
    </w:p>
    <w:p w:rsidR="00AC70EA" w:rsidRDefault="00AC70EA">
      <w:pPr>
        <w:spacing w:before="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8.1.7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AC70EA" w:rsidRDefault="00AC70EA">
      <w:pPr>
        <w:spacing w:before="5" w:line="260" w:lineRule="exact"/>
        <w:rPr>
          <w:sz w:val="26"/>
          <w:szCs w:val="26"/>
        </w:rPr>
      </w:pPr>
    </w:p>
    <w:p w:rsidR="00AC70EA" w:rsidRDefault="00167C78">
      <w:pPr>
        <w:ind w:left="120"/>
      </w:pPr>
      <w:r>
        <w:pict>
          <v:shape id="_x0000_i1028" type="#_x0000_t75" style="width:233.65pt;height:286.65pt">
            <v:imagedata r:id="rId14" o:title=""/>
          </v:shape>
        </w:pict>
      </w:r>
    </w:p>
    <w:p w:rsidR="00AC70EA" w:rsidRDefault="00AC70EA">
      <w:pPr>
        <w:spacing w:before="8" w:line="100" w:lineRule="exact"/>
        <w:rPr>
          <w:sz w:val="10"/>
          <w:szCs w:val="10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840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</w:p>
    <w:p w:rsidR="00AC70EA" w:rsidRDefault="00167C78">
      <w:pPr>
        <w:spacing w:before="100"/>
        <w:ind w:left="120"/>
      </w:pPr>
      <w:r>
        <w:lastRenderedPageBreak/>
        <w:pict>
          <v:shape id="_x0000_i1029" type="#_x0000_t75" style="width:273.05pt;height:260.85pt">
            <v:imagedata r:id="rId15" o:title=""/>
          </v:shape>
        </w:pict>
      </w:r>
    </w:p>
    <w:p w:rsidR="00AC70EA" w:rsidRDefault="00AC70EA">
      <w:pPr>
        <w:spacing w:before="10" w:line="140" w:lineRule="exact"/>
        <w:rPr>
          <w:sz w:val="15"/>
          <w:szCs w:val="15"/>
        </w:rPr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 w:right="4115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8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2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h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 xml:space="preserve">: 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ali</w:t>
      </w:r>
      <w:r>
        <w:rPr>
          <w:b/>
          <w:sz w:val="28"/>
          <w:szCs w:val="28"/>
        </w:rPr>
        <w:t>k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ila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19" w:line="260" w:lineRule="exact"/>
        <w:rPr>
          <w:sz w:val="26"/>
          <w:szCs w:val="26"/>
        </w:rPr>
      </w:pPr>
    </w:p>
    <w:p w:rsidR="00AC70EA" w:rsidRDefault="001C73F1">
      <w:pPr>
        <w:ind w:left="120" w:right="6919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8.2.1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k.</w:t>
      </w:r>
    </w:p>
    <w:p w:rsidR="00AC70EA" w:rsidRDefault="00AC70EA">
      <w:pPr>
        <w:spacing w:before="4" w:line="260" w:lineRule="exact"/>
        <w:rPr>
          <w:sz w:val="26"/>
          <w:szCs w:val="26"/>
        </w:rPr>
      </w:pPr>
    </w:p>
    <w:p w:rsidR="00AC70EA" w:rsidRDefault="001C73F1">
      <w:pPr>
        <w:ind w:left="120" w:right="8368"/>
        <w:jc w:val="both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C</w:t>
      </w:r>
      <w:r>
        <w:rPr>
          <w:b/>
          <w:i/>
          <w:sz w:val="24"/>
          <w:szCs w:val="24"/>
        </w:rPr>
        <w:t>o</w:t>
      </w:r>
      <w:r>
        <w:rPr>
          <w:b/>
          <w:i/>
          <w:spacing w:val="1"/>
          <w:sz w:val="24"/>
          <w:szCs w:val="24"/>
        </w:rPr>
        <w:t>nt</w:t>
      </w:r>
      <w:r>
        <w:rPr>
          <w:b/>
          <w:i/>
          <w:sz w:val="24"/>
          <w:szCs w:val="24"/>
        </w:rPr>
        <w:t>oh</w:t>
      </w:r>
    </w:p>
    <w:p w:rsidR="00AC70EA" w:rsidRDefault="00AC70EA">
      <w:pPr>
        <w:spacing w:before="12" w:line="240" w:lineRule="exact"/>
        <w:rPr>
          <w:sz w:val="24"/>
          <w:szCs w:val="24"/>
        </w:rPr>
      </w:pPr>
    </w:p>
    <w:p w:rsidR="00AC70EA" w:rsidRDefault="001C73F1">
      <w:pPr>
        <w:ind w:left="696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  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 1234</w:t>
      </w: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ind w:left="696"/>
        <w:rPr>
          <w:sz w:val="24"/>
          <w:szCs w:val="24"/>
        </w:rPr>
      </w:pP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: 4321</w:t>
      </w: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ind w:left="120" w:right="5463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8.2.2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59" w:lineRule="auto"/>
        <w:ind w:left="120" w:right="7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1C73F1">
      <w:pPr>
        <w:spacing w:line="359" w:lineRule="auto"/>
        <w:ind w:left="120" w:right="7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ka 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 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 xml:space="preserve">i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n. 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i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10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‘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’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.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1C73F1">
      <w:pPr>
        <w:spacing w:line="359" w:lineRule="auto"/>
        <w:ind w:left="120" w:right="72"/>
        <w:jc w:val="both"/>
        <w:rPr>
          <w:sz w:val="24"/>
          <w:szCs w:val="24"/>
        </w:rPr>
        <w:sectPr w:rsidR="00AC70EA">
          <w:pgSz w:w="11900" w:h="16840"/>
          <w:pgMar w:top="1340" w:right="1320" w:bottom="280" w:left="1320" w:header="0" w:footer="1051" w:gutter="0"/>
          <w:cols w:space="720"/>
        </w:sectPr>
      </w:pP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oh,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"/>
          <w:sz w:val="24"/>
          <w:szCs w:val="24"/>
        </w:rPr>
        <w:t>2</w:t>
      </w:r>
      <w:r>
        <w:rPr>
          <w:sz w:val="24"/>
          <w:szCs w:val="24"/>
        </w:rPr>
        <w:t>34.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1234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%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10, 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1"/>
          <w:sz w:val="24"/>
          <w:szCs w:val="24"/>
        </w:rPr>
        <w:t xml:space="preserve"> 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1234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10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123.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k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l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odu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8.2.3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8.2.4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-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tabs>
          <w:tab w:val="left" w:pos="820"/>
        </w:tabs>
        <w:spacing w:line="343" w:lineRule="auto"/>
        <w:ind w:left="840" w:right="75" w:hanging="36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pacing w:val="-53"/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 xml:space="preserve">a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upa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8.2.5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uhk</w:t>
      </w:r>
      <w:r>
        <w:rPr>
          <w:b/>
          <w:spacing w:val="-2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l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h</w:t>
      </w:r>
      <w:r>
        <w:rPr>
          <w:b/>
          <w:i/>
          <w:sz w:val="24"/>
          <w:szCs w:val="24"/>
        </w:rPr>
        <w:t>as</w:t>
      </w:r>
      <w:r>
        <w:rPr>
          <w:b/>
          <w:i/>
          <w:spacing w:val="1"/>
          <w:sz w:val="24"/>
          <w:szCs w:val="24"/>
        </w:rPr>
        <w:t>i</w:t>
      </w:r>
      <w:r>
        <w:rPr>
          <w:b/>
          <w:i/>
          <w:sz w:val="24"/>
          <w:szCs w:val="24"/>
        </w:rPr>
        <w:t>l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</w:t>
      </w:r>
      <w:r>
        <w:rPr>
          <w:b/>
          <w:i/>
          <w:spacing w:val="1"/>
          <w:sz w:val="24"/>
          <w:szCs w:val="24"/>
        </w:rPr>
        <w:t>t</w:t>
      </w:r>
      <w:r>
        <w:rPr>
          <w:b/>
          <w:i/>
          <w:sz w:val="24"/>
          <w:szCs w:val="24"/>
        </w:rPr>
        <w:t>a</w:t>
      </w:r>
      <w:r>
        <w:rPr>
          <w:b/>
          <w:i/>
          <w:spacing w:val="2"/>
          <w:sz w:val="24"/>
          <w:szCs w:val="24"/>
        </w:rPr>
        <w:t>c</w:t>
      </w:r>
      <w:r>
        <w:rPr>
          <w:b/>
          <w:i/>
          <w:sz w:val="24"/>
          <w:szCs w:val="24"/>
        </w:rPr>
        <w:t>k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 xml:space="preserve"> --</w:t>
      </w:r>
      <w:r>
        <w:rPr>
          <w:sz w:val="24"/>
          <w:szCs w:val="24"/>
        </w:rPr>
        <w:t>&gt;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pacing w:val="1"/>
          <w:sz w:val="24"/>
          <w:szCs w:val="24"/>
        </w:rPr>
        <w:t>nil</w:t>
      </w:r>
      <w:r>
        <w:rPr>
          <w:b/>
          <w:i/>
          <w:sz w:val="24"/>
          <w:szCs w:val="24"/>
        </w:rPr>
        <w:t>ai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--</w:t>
      </w:r>
      <w:r>
        <w:rPr>
          <w:sz w:val="24"/>
          <w:szCs w:val="24"/>
        </w:rPr>
        <w:t>&gt; 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sa</w:t>
      </w:r>
      <w:r>
        <w:rPr>
          <w:b/>
          <w:i/>
          <w:spacing w:val="1"/>
          <w:sz w:val="24"/>
          <w:szCs w:val="24"/>
        </w:rPr>
        <w:t>tu</w:t>
      </w:r>
      <w:r>
        <w:rPr>
          <w:b/>
          <w:i/>
          <w:sz w:val="24"/>
          <w:szCs w:val="24"/>
        </w:rPr>
        <w:t>an</w:t>
      </w:r>
    </w:p>
    <w:p w:rsidR="00AC70EA" w:rsidRDefault="00AC70EA">
      <w:pPr>
        <w:spacing w:before="9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8.2.6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og</w:t>
      </w:r>
      <w:r>
        <w:rPr>
          <w:b/>
          <w:spacing w:val="1"/>
          <w:sz w:val="24"/>
          <w:szCs w:val="24"/>
        </w:rPr>
        <w:t>ik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2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‘</w:t>
      </w:r>
      <w:r>
        <w:rPr>
          <w:b/>
          <w:sz w:val="24"/>
          <w:szCs w:val="24"/>
        </w:rPr>
        <w:t>DO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... W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LE</w:t>
      </w:r>
      <w:r>
        <w:rPr>
          <w:b/>
          <w:sz w:val="24"/>
          <w:szCs w:val="24"/>
        </w:rPr>
        <w:t>’</w:t>
      </w:r>
      <w:r>
        <w:rPr>
          <w:b/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‘</w:t>
      </w:r>
      <w:r>
        <w:rPr>
          <w:b/>
          <w:sz w:val="24"/>
          <w:szCs w:val="24"/>
        </w:rPr>
        <w:t>W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...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O</w:t>
      </w:r>
      <w:r>
        <w:rPr>
          <w:b/>
          <w:sz w:val="24"/>
          <w:szCs w:val="24"/>
        </w:rPr>
        <w:t>’</w:t>
      </w:r>
    </w:p>
    <w:p w:rsidR="00AC70EA" w:rsidRDefault="00AC70EA">
      <w:pPr>
        <w:spacing w:before="7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8.2.7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2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120"/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pict>
          <v:shape id="_x0000_i1030" type="#_x0000_t75" style="width:370.85pt;height:315.15pt">
            <v:imagedata r:id="rId16" o:title=""/>
          </v:shape>
        </w:pict>
      </w:r>
    </w:p>
    <w:p w:rsidR="00AC70EA" w:rsidRDefault="00AC70EA">
      <w:pPr>
        <w:spacing w:before="9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8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3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17" w:line="260" w:lineRule="exact"/>
        <w:rPr>
          <w:sz w:val="26"/>
          <w:szCs w:val="26"/>
        </w:rPr>
      </w:pPr>
    </w:p>
    <w:p w:rsidR="00AC70EA" w:rsidRDefault="001C73F1">
      <w:pPr>
        <w:spacing w:line="360" w:lineRule="auto"/>
        <w:ind w:left="120" w:right="75" w:firstLine="7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buk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-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susu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.</w:t>
      </w:r>
    </w:p>
    <w:p w:rsidR="00AC70EA" w:rsidRDefault="00AC70EA">
      <w:pPr>
        <w:spacing w:before="4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Co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:</w:t>
      </w:r>
    </w:p>
    <w:p w:rsidR="00AC70EA" w:rsidRDefault="00AC70EA">
      <w:pPr>
        <w:spacing w:before="14" w:line="240" w:lineRule="exact"/>
        <w:rPr>
          <w:sz w:val="24"/>
          <w:szCs w:val="24"/>
        </w:rPr>
      </w:pPr>
    </w:p>
    <w:p w:rsidR="00AC70EA" w:rsidRDefault="001C73F1">
      <w:pPr>
        <w:spacing w:line="463" w:lineRule="auto"/>
        <w:ind w:left="840" w:right="3002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“K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UR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AK”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     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om</w:t>
      </w:r>
    </w:p>
    <w:p w:rsidR="00AC70EA" w:rsidRDefault="00AC70EA">
      <w:pPr>
        <w:spacing w:before="5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line="465" w:lineRule="auto"/>
        <w:ind w:left="840" w:right="2805"/>
        <w:rPr>
          <w:sz w:val="24"/>
          <w:szCs w:val="24"/>
        </w:rPr>
        <w:sectPr w:rsidR="00AC70EA">
          <w:footerReference w:type="default" r:id="rId17"/>
          <w:pgSz w:w="11900" w:h="16840"/>
          <w:pgMar w:top="1580" w:right="1320" w:bottom="280" w:left="1320" w:header="0" w:footer="1051" w:gutter="0"/>
          <w:pgNumType w:start="70"/>
          <w:cols w:space="720"/>
        </w:sectPr>
      </w:pP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“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AKAN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” 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:                      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om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7" w:line="220" w:lineRule="exact"/>
        <w:rPr>
          <w:sz w:val="22"/>
          <w:szCs w:val="22"/>
        </w:rPr>
      </w:pPr>
    </w:p>
    <w:p w:rsidR="00AC70EA" w:rsidRDefault="001C73F1">
      <w:pPr>
        <w:spacing w:before="21" w:line="240" w:lineRule="exact"/>
        <w:ind w:left="277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i/>
          <w:position w:val="-1"/>
          <w:sz w:val="22"/>
          <w:szCs w:val="22"/>
        </w:rPr>
        <w:t>Ha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l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m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an</w:t>
      </w:r>
      <w:r>
        <w:rPr>
          <w:i/>
          <w:spacing w:val="21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i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ni</w:t>
      </w:r>
      <w:r>
        <w:rPr>
          <w:i/>
          <w:spacing w:val="21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s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e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ng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a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j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</w:t>
      </w:r>
      <w:r>
        <w:rPr>
          <w:i/>
          <w:spacing w:val="19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di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kosongkan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2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4114" w:right="4110"/>
        <w:jc w:val="center"/>
        <w:rPr>
          <w:sz w:val="24"/>
          <w:szCs w:val="24"/>
        </w:rPr>
        <w:sectPr w:rsidR="00AC70EA">
          <w:footerReference w:type="default" r:id="rId18"/>
          <w:pgSz w:w="11900" w:h="16840"/>
          <w:pgMar w:top="1580" w:right="1680" w:bottom="280" w:left="1680" w:header="0" w:footer="0" w:gutter="0"/>
          <w:cols w:space="720"/>
        </w:sectPr>
      </w:pPr>
      <w:r>
        <w:rPr>
          <w:w w:val="99"/>
          <w:sz w:val="24"/>
          <w:szCs w:val="24"/>
        </w:rPr>
        <w:t>71</w:t>
      </w:r>
    </w:p>
    <w:p w:rsidR="00AC70EA" w:rsidRDefault="00AC70EA">
      <w:pPr>
        <w:spacing w:line="200" w:lineRule="exact"/>
      </w:pPr>
    </w:p>
    <w:p w:rsidR="00AC70EA" w:rsidRDefault="00AC70EA">
      <w:pPr>
        <w:spacing w:before="5" w:line="200" w:lineRule="exact"/>
      </w:pPr>
    </w:p>
    <w:p w:rsidR="00AC70EA" w:rsidRDefault="001C73F1">
      <w:pPr>
        <w:spacing w:line="580" w:lineRule="exact"/>
        <w:ind w:right="113"/>
        <w:jc w:val="right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b/>
          <w:spacing w:val="-1"/>
          <w:sz w:val="52"/>
          <w:szCs w:val="52"/>
        </w:rPr>
        <w:t>B</w:t>
      </w:r>
      <w:r>
        <w:rPr>
          <w:rFonts w:ascii="Cambria" w:eastAsia="Cambria" w:hAnsi="Cambria" w:cs="Cambria"/>
          <w:b/>
          <w:sz w:val="52"/>
          <w:szCs w:val="52"/>
        </w:rPr>
        <w:t>ab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9</w:t>
      </w:r>
    </w:p>
    <w:p w:rsidR="00AC70EA" w:rsidRDefault="001C73F1">
      <w:pPr>
        <w:ind w:right="115"/>
        <w:jc w:val="right"/>
        <w:rPr>
          <w:rFonts w:ascii="Cambria" w:eastAsia="Cambria" w:hAnsi="Cambria" w:cs="Cambria"/>
          <w:sz w:val="52"/>
          <w:szCs w:val="52"/>
        </w:rPr>
      </w:pPr>
      <w:r>
        <w:pict>
          <v:group id="_x0000_s1154" style="position:absolute;left:0;text-align:left;margin-left:70.25pt;margin-top:61.95pt;width:454.8pt;height:1.55pt;z-index:-4854;mso-position-horizontal-relative:page" coordorigin="1405,1239" coordsize="9096,31">
            <v:shape id="_x0000_s1156" style="position:absolute;left:1411;top:1264;width:9084;height:0" coordorigin="1411,1264" coordsize="9084,0" path="m1411,1264r9084,e" filled="f" strokeweight=".58pt">
              <v:path arrowok="t"/>
            </v:shape>
            <v:shape id="_x0000_s1155" style="position:absolute;left:1411;top:1245;width:9084;height:0" coordorigin="1411,1245" coordsize="9084,0" path="m1411,1245r9084,e" filled="f" strokeweight=".58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St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ud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K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s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K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o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n</w:t>
      </w:r>
      <w:r>
        <w:rPr>
          <w:rFonts w:ascii="Cambria" w:eastAsia="Cambria" w:hAnsi="Cambria" w:cs="Cambria"/>
          <w:b/>
          <w:sz w:val="52"/>
          <w:szCs w:val="52"/>
        </w:rPr>
        <w:t>ve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r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s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Bi</w:t>
      </w:r>
      <w:r>
        <w:rPr>
          <w:rFonts w:ascii="Cambria" w:eastAsia="Cambria" w:hAnsi="Cambria" w:cs="Cambria"/>
          <w:b/>
          <w:sz w:val="52"/>
          <w:szCs w:val="52"/>
        </w:rPr>
        <w:t>la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ng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z w:val="52"/>
          <w:szCs w:val="52"/>
        </w:rPr>
        <w:t>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5" w:line="220" w:lineRule="exact"/>
        <w:rPr>
          <w:sz w:val="22"/>
          <w:szCs w:val="22"/>
        </w:rPr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z w:val="28"/>
          <w:szCs w:val="28"/>
        </w:rPr>
        <w:t>Tuju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itm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kon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6" w:line="240" w:lineRule="exact"/>
        <w:rPr>
          <w:sz w:val="24"/>
          <w:szCs w:val="24"/>
        </w:rPr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9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1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.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Studi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u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 xml:space="preserve"> 1</w:t>
      </w:r>
      <w:r>
        <w:rPr>
          <w:b/>
          <w:sz w:val="28"/>
          <w:szCs w:val="28"/>
        </w:rPr>
        <w:t xml:space="preserve">: 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v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 b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ne</w:t>
      </w:r>
      <w:r>
        <w:rPr>
          <w:b/>
          <w:sz w:val="28"/>
          <w:szCs w:val="28"/>
        </w:rPr>
        <w:t>r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k</w:t>
      </w:r>
      <w:r>
        <w:rPr>
          <w:b/>
          <w:sz w:val="28"/>
          <w:szCs w:val="28"/>
        </w:rPr>
        <w:t>e de</w:t>
      </w:r>
      <w:r>
        <w:rPr>
          <w:b/>
          <w:spacing w:val="1"/>
          <w:sz w:val="28"/>
          <w:szCs w:val="28"/>
        </w:rPr>
        <w:t>si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l</w:t>
      </w:r>
    </w:p>
    <w:p w:rsidR="00AC70EA" w:rsidRDefault="00AC70EA">
      <w:pPr>
        <w:spacing w:before="19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9.1.1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3" w:firstLine="7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 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z w:val="24"/>
          <w:szCs w:val="24"/>
        </w:rPr>
        <w:t xml:space="preserve">  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 xml:space="preserve">ke  </w:t>
      </w:r>
      <w:r>
        <w:rPr>
          <w:spacing w:val="4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 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um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11111111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oh: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 00110101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: 53</w:t>
      </w:r>
    </w:p>
    <w:p w:rsidR="00AC70EA" w:rsidRDefault="00AC70EA">
      <w:pPr>
        <w:spacing w:before="1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9.1.2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ah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2" w:firstLine="720"/>
        <w:rPr>
          <w:sz w:val="24"/>
          <w:szCs w:val="24"/>
        </w:rPr>
      </w:pP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z w:val="24"/>
          <w:szCs w:val="24"/>
        </w:rPr>
        <w:t xml:space="preserve">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ere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z w:val="24"/>
          <w:szCs w:val="24"/>
        </w:rPr>
        <w:t>b1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>¬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b2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2</w:t>
      </w:r>
      <w:r>
        <w:rPr>
          <w:spacing w:val="-1"/>
          <w:sz w:val="24"/>
          <w:szCs w:val="24"/>
        </w:rPr>
        <w:t>¬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...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22 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20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  <w:sectPr w:rsidR="00AC70EA">
          <w:footerReference w:type="default" r:id="rId19"/>
          <w:pgSz w:w="11900" w:h="16840"/>
          <w:pgMar w:top="1580" w:right="1320" w:bottom="280" w:left="1320" w:header="0" w:footer="1051" w:gutter="0"/>
          <w:pgNumType w:start="72"/>
          <w:cols w:space="720"/>
        </w:sectPr>
      </w:pP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u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: b1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>¬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b2 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>¬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... 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AC70EA" w:rsidRDefault="001C73F1">
      <w:pPr>
        <w:spacing w:before="74" w:line="359" w:lineRule="auto"/>
        <w:ind w:left="100" w:right="75"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8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5" w:line="120" w:lineRule="exact"/>
        <w:rPr>
          <w:sz w:val="12"/>
          <w:szCs w:val="12"/>
        </w:rPr>
      </w:pPr>
    </w:p>
    <w:p w:rsidR="00AC70EA" w:rsidRDefault="001C73F1">
      <w:pPr>
        <w:ind w:left="4377" w:right="3827"/>
        <w:jc w:val="center"/>
        <w:rPr>
          <w:sz w:val="24"/>
          <w:szCs w:val="24"/>
        </w:rPr>
      </w:pPr>
      <w:r>
        <w:pict>
          <v:group id="_x0000_s1152" style="position:absolute;left:0;text-align:left;margin-left:300.7pt;margin-top:18.3pt;width:20.3pt;height:15pt;z-index:-4853;mso-position-horizontal-relative:page" coordorigin="6014,366" coordsize="406,300">
            <v:shape id="_x0000_s1153" style="position:absolute;left:6014;top:366;width:406;height:300" coordorigin="6014,366" coordsize="406,300" path="m6218,666l6420,500r-86,l6334,366r-233,l6101,500r-87,l6218,666xe" fillcolor="black" stroked="f">
              <v:path arrowok="t"/>
            </v:shape>
            <w10:wrap anchorx="page"/>
          </v:group>
        </w:pict>
      </w:r>
      <w:r>
        <w:rPr>
          <w:w w:val="99"/>
          <w:sz w:val="24"/>
          <w:szCs w:val="24"/>
        </w:rPr>
        <w:t>00110101</w:t>
      </w:r>
    </w:p>
    <w:p w:rsidR="00AC70EA" w:rsidRDefault="00AC70EA">
      <w:pPr>
        <w:spacing w:line="200" w:lineRule="exact"/>
      </w:pPr>
    </w:p>
    <w:p w:rsidR="00AC70EA" w:rsidRDefault="00AC70EA">
      <w:pPr>
        <w:spacing w:before="1" w:line="280" w:lineRule="exact"/>
        <w:rPr>
          <w:sz w:val="28"/>
          <w:szCs w:val="28"/>
        </w:rPr>
      </w:pPr>
    </w:p>
    <w:p w:rsidR="00AC70EA" w:rsidRDefault="001C73F1">
      <w:pPr>
        <w:ind w:left="2202" w:right="1648"/>
        <w:jc w:val="center"/>
        <w:rPr>
          <w:sz w:val="16"/>
          <w:szCs w:val="16"/>
        </w:rPr>
      </w:pPr>
      <w:r>
        <w:rPr>
          <w:sz w:val="24"/>
          <w:szCs w:val="24"/>
        </w:rPr>
        <w:t>0*2</w:t>
      </w:r>
      <w:r>
        <w:rPr>
          <w:i/>
          <w:position w:val="11"/>
          <w:sz w:val="16"/>
          <w:szCs w:val="16"/>
        </w:rPr>
        <w:t>7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0*2</w:t>
      </w:r>
      <w:r>
        <w:rPr>
          <w:i/>
          <w:position w:val="11"/>
          <w:sz w:val="16"/>
          <w:szCs w:val="16"/>
        </w:rPr>
        <w:t>6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1*2</w:t>
      </w:r>
      <w:r>
        <w:rPr>
          <w:i/>
          <w:position w:val="11"/>
          <w:sz w:val="16"/>
          <w:szCs w:val="16"/>
        </w:rPr>
        <w:t>5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1*</w:t>
      </w:r>
      <w:r>
        <w:rPr>
          <w:spacing w:val="-2"/>
          <w:sz w:val="24"/>
          <w:szCs w:val="24"/>
        </w:rPr>
        <w:t>2</w:t>
      </w:r>
      <w:r>
        <w:rPr>
          <w:i/>
          <w:position w:val="11"/>
          <w:sz w:val="16"/>
          <w:szCs w:val="16"/>
        </w:rPr>
        <w:t>4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0*2</w:t>
      </w:r>
      <w:r>
        <w:rPr>
          <w:i/>
          <w:position w:val="11"/>
          <w:sz w:val="16"/>
          <w:szCs w:val="16"/>
        </w:rPr>
        <w:t>3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1*2</w:t>
      </w:r>
      <w:r>
        <w:rPr>
          <w:i/>
          <w:position w:val="11"/>
          <w:sz w:val="16"/>
          <w:szCs w:val="16"/>
        </w:rPr>
        <w:t>2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0*2</w:t>
      </w:r>
      <w:r>
        <w:rPr>
          <w:i/>
          <w:position w:val="11"/>
          <w:sz w:val="16"/>
          <w:szCs w:val="16"/>
        </w:rPr>
        <w:t>1</w:t>
      </w:r>
      <w:r>
        <w:rPr>
          <w:i/>
          <w:spacing w:val="17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+</w:t>
      </w:r>
      <w:r>
        <w:rPr>
          <w:spacing w:val="-3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1*2</w:t>
      </w:r>
      <w:r>
        <w:rPr>
          <w:i/>
          <w:position w:val="11"/>
          <w:sz w:val="16"/>
          <w:szCs w:val="16"/>
        </w:rPr>
        <w:t>0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2126" w:right="1576"/>
        <w:jc w:val="center"/>
        <w:rPr>
          <w:sz w:val="24"/>
          <w:szCs w:val="24"/>
        </w:rPr>
      </w:pP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0*128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0*64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1*32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1*16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0*8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1*4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2"/>
          <w:sz w:val="24"/>
          <w:szCs w:val="24"/>
        </w:rPr>
        <w:t>*</w:t>
      </w:r>
      <w:r>
        <w:rPr>
          <w:sz w:val="24"/>
          <w:szCs w:val="24"/>
        </w:rPr>
        <w:t>2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1*1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2186" w:right="1636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=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0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+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0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+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32 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 xml:space="preserve">+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16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+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0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+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4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+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0 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+ </w:t>
      </w:r>
      <w:r>
        <w:rPr>
          <w:spacing w:val="5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4670" w:right="4060"/>
        <w:jc w:val="center"/>
        <w:rPr>
          <w:sz w:val="24"/>
          <w:szCs w:val="24"/>
        </w:rPr>
      </w:pPr>
      <w:r>
        <w:rPr>
          <w:sz w:val="24"/>
          <w:szCs w:val="24"/>
        </w:rPr>
        <w:t>=</w:t>
      </w:r>
      <w:r>
        <w:rPr>
          <w:spacing w:val="-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53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8" w:line="240" w:lineRule="exact"/>
        <w:rPr>
          <w:sz w:val="24"/>
          <w:szCs w:val="24"/>
        </w:rPr>
      </w:pPr>
    </w:p>
    <w:p w:rsidR="00AC70EA" w:rsidRDefault="001C73F1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9.1.3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•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8)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•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6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 xml:space="preserve">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pung</w:t>
      </w:r>
      <w:r>
        <w:rPr>
          <w:spacing w:val="-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60"/>
        <w:rPr>
          <w:sz w:val="24"/>
          <w:szCs w:val="24"/>
        </w:rPr>
      </w:pPr>
      <w:r>
        <w:rPr>
          <w:sz w:val="24"/>
          <w:szCs w:val="24"/>
        </w:rPr>
        <w:t xml:space="preserve">•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i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uk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4" w:line="260" w:lineRule="exact"/>
        <w:rPr>
          <w:sz w:val="26"/>
          <w:szCs w:val="26"/>
        </w:rPr>
      </w:pPr>
    </w:p>
    <w:p w:rsidR="00AC70EA" w:rsidRDefault="001C73F1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9.1.4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li</w:t>
      </w:r>
      <w:r>
        <w:rPr>
          <w:b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si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00" w:right="75" w:firstLine="720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n, b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8.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are</w:t>
      </w:r>
      <w:r>
        <w:rPr>
          <w:sz w:val="24"/>
          <w:szCs w:val="24"/>
        </w:rPr>
        <w:t>na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0.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2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5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3669"/>
      </w:pPr>
      <w:r>
        <w:pict>
          <v:shape id="_x0000_i1031" type="#_x0000_t75" style="width:124.3pt;height:39.4pt">
            <v:imagedata r:id="rId20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4" w:line="260" w:lineRule="exact"/>
        <w:rPr>
          <w:sz w:val="26"/>
          <w:szCs w:val="26"/>
        </w:rPr>
      </w:pPr>
    </w:p>
    <w:p w:rsidR="00AC70EA" w:rsidRDefault="001C73F1">
      <w:pPr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9.1.5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00" w:right="73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n,</w:t>
      </w:r>
      <w:r>
        <w:rPr>
          <w:spacing w:val="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3652"/>
        <w:sectPr w:rsidR="00AC70EA">
          <w:pgSz w:w="11900" w:h="16840"/>
          <w:pgMar w:top="1360" w:right="1320" w:bottom="280" w:left="1340" w:header="0" w:footer="1051" w:gutter="0"/>
          <w:cols w:space="720"/>
        </w:sectPr>
      </w:pPr>
      <w:r>
        <w:pict>
          <v:shape id="_x0000_i1032" type="#_x0000_t75" style="width:125.65pt;height:31.25pt">
            <v:imagedata r:id="rId21" o:title=""/>
          </v:shape>
        </w:pic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9.1.6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i/>
          <w:sz w:val="24"/>
          <w:szCs w:val="24"/>
        </w:rPr>
        <w:t>has</w:t>
      </w:r>
      <w:r>
        <w:rPr>
          <w:i/>
          <w:spacing w:val="1"/>
          <w:sz w:val="24"/>
          <w:szCs w:val="24"/>
        </w:rPr>
        <w:t>il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" w:line="260" w:lineRule="exact"/>
        <w:rPr>
          <w:sz w:val="26"/>
          <w:szCs w:val="26"/>
        </w:rPr>
      </w:pPr>
    </w:p>
    <w:p w:rsidR="00AC70EA" w:rsidRDefault="00167C78">
      <w:pPr>
        <w:ind w:left="3463"/>
      </w:pPr>
      <w:r>
        <w:pict>
          <v:shape id="_x0000_i1033" type="#_x0000_t75" style="width:146.7pt;height:33.3pt">
            <v:imagedata r:id="rId22" o:title=""/>
          </v:shape>
        </w:pict>
      </w:r>
    </w:p>
    <w:p w:rsidR="00AC70EA" w:rsidRDefault="00AC70EA">
      <w:pPr>
        <w:spacing w:line="100" w:lineRule="exact"/>
        <w:rPr>
          <w:sz w:val="11"/>
          <w:szCs w:val="11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9.1.7</w:t>
      </w:r>
      <w:r>
        <w:rPr>
          <w:b/>
          <w:sz w:val="24"/>
          <w:szCs w:val="24"/>
        </w:rPr>
        <w:t xml:space="preserve">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3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30" w:lineRule="auto"/>
        <w:ind w:left="120" w:right="63" w:firstLine="720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j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un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25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=</w:t>
      </w:r>
      <w:r>
        <w:rPr>
          <w:i/>
          <w:sz w:val="24"/>
          <w:szCs w:val="24"/>
        </w:rPr>
        <w:t>n</w:t>
      </w:r>
      <w:r>
        <w:rPr>
          <w:i/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0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1.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0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=</w:t>
      </w:r>
      <w:r>
        <w:rPr>
          <w:i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9"/>
          <w:sz w:val="24"/>
          <w:szCs w:val="24"/>
        </w:rPr>
        <w:t xml:space="preserve"> </w:t>
      </w:r>
      <w:r>
        <w:rPr>
          <w:i/>
          <w:sz w:val="24"/>
          <w:szCs w:val="24"/>
        </w:rPr>
        <w:t>b</w:t>
      </w:r>
      <w:r>
        <w:rPr>
          <w:i/>
          <w:position w:val="-3"/>
          <w:sz w:val="16"/>
          <w:szCs w:val="16"/>
        </w:rPr>
        <w:t xml:space="preserve">n </w:t>
      </w:r>
      <w:r>
        <w:rPr>
          <w:i/>
          <w:spacing w:val="2"/>
          <w:position w:val="-3"/>
          <w:sz w:val="16"/>
          <w:szCs w:val="16"/>
        </w:rPr>
        <w:t xml:space="preserve"> </w:t>
      </w:r>
      <w:r>
        <w:rPr>
          <w:sz w:val="24"/>
          <w:szCs w:val="24"/>
        </w:rPr>
        <w:t>*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i/>
          <w:position w:val="11"/>
          <w:sz w:val="16"/>
          <w:szCs w:val="16"/>
        </w:rPr>
        <w:t xml:space="preserve">0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8"/>
          <w:sz w:val="24"/>
          <w:szCs w:val="24"/>
        </w:rPr>
        <w:t xml:space="preserve"> </w:t>
      </w:r>
      <w:r>
        <w:rPr>
          <w:i/>
          <w:sz w:val="24"/>
          <w:szCs w:val="24"/>
        </w:rPr>
        <w:t>has</w:t>
      </w:r>
      <w:r>
        <w:rPr>
          <w:i/>
          <w:spacing w:val="1"/>
          <w:sz w:val="24"/>
          <w:szCs w:val="24"/>
        </w:rPr>
        <w:t>il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i/>
          <w:sz w:val="24"/>
          <w:szCs w:val="24"/>
        </w:rPr>
        <w:t>i</w:t>
      </w:r>
      <w:r>
        <w:rPr>
          <w:i/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un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di </w:t>
      </w:r>
      <w:r>
        <w:rPr>
          <w:spacing w:val="19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=</w:t>
      </w:r>
      <w:r>
        <w:rPr>
          <w:i/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1, 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b</w:t>
      </w:r>
      <w:r>
        <w:rPr>
          <w:i/>
          <w:spacing w:val="1"/>
          <w:position w:val="-3"/>
          <w:sz w:val="16"/>
          <w:szCs w:val="16"/>
        </w:rPr>
        <w:t>n</w:t>
      </w:r>
      <w:r>
        <w:rPr>
          <w:i/>
          <w:spacing w:val="-1"/>
          <w:position w:val="-3"/>
          <w:sz w:val="16"/>
          <w:szCs w:val="16"/>
        </w:rPr>
        <w:t>-</w:t>
      </w:r>
      <w:r>
        <w:rPr>
          <w:i/>
          <w:position w:val="-3"/>
          <w:sz w:val="16"/>
          <w:szCs w:val="16"/>
        </w:rPr>
        <w:t>1</w:t>
      </w:r>
      <w:r>
        <w:rPr>
          <w:i/>
          <w:spacing w:val="23"/>
          <w:position w:val="-3"/>
          <w:sz w:val="16"/>
          <w:szCs w:val="16"/>
        </w:rPr>
        <w:t xml:space="preserve"> </w:t>
      </w:r>
      <w:r>
        <w:rPr>
          <w:sz w:val="24"/>
          <w:szCs w:val="24"/>
        </w:rPr>
        <w:t>*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2</w:t>
      </w:r>
      <w:r>
        <w:rPr>
          <w:i/>
          <w:position w:val="11"/>
          <w:sz w:val="16"/>
          <w:szCs w:val="16"/>
        </w:rPr>
        <w:t>1</w:t>
      </w:r>
      <w:r>
        <w:rPr>
          <w:i/>
          <w:spacing w:val="25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has</w:t>
      </w:r>
      <w:r>
        <w:rPr>
          <w:i/>
          <w:spacing w:val="1"/>
          <w:sz w:val="24"/>
          <w:szCs w:val="24"/>
        </w:rPr>
        <w:t>il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h</w:t>
      </w:r>
      <w:r>
        <w:rPr>
          <w:sz w:val="24"/>
          <w:szCs w:val="24"/>
        </w:rPr>
        <w:t>wa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7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i/>
          <w:sz w:val="24"/>
          <w:szCs w:val="24"/>
        </w:rPr>
        <w:t>has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l</w:t>
      </w:r>
      <w:r>
        <w:rPr>
          <w:i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ung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has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l</w:t>
      </w:r>
      <w:r>
        <w:rPr>
          <w:i/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>
        <w:rPr>
          <w:i/>
          <w:sz w:val="24"/>
          <w:szCs w:val="24"/>
        </w:rPr>
        <w:t>has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l</w:t>
      </w:r>
      <w:r>
        <w:rPr>
          <w:i/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22"/>
          <w:sz w:val="24"/>
          <w:szCs w:val="24"/>
        </w:rPr>
        <w:t xml:space="preserve"> </w:t>
      </w:r>
      <w:r>
        <w:rPr>
          <w:i/>
          <w:sz w:val="24"/>
          <w:szCs w:val="24"/>
        </w:rPr>
        <w:t>b</w:t>
      </w:r>
      <w:r>
        <w:rPr>
          <w:i/>
          <w:position w:val="-3"/>
          <w:sz w:val="16"/>
          <w:szCs w:val="16"/>
        </w:rPr>
        <w:t xml:space="preserve">i  </w:t>
      </w:r>
      <w:r>
        <w:rPr>
          <w:sz w:val="24"/>
          <w:szCs w:val="24"/>
        </w:rPr>
        <w:t>*</w:t>
      </w:r>
      <w:r>
        <w:rPr>
          <w:spacing w:val="2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2</w:t>
      </w:r>
      <w:r>
        <w:rPr>
          <w:i/>
          <w:spacing w:val="1"/>
          <w:position w:val="11"/>
          <w:sz w:val="16"/>
          <w:szCs w:val="16"/>
        </w:rPr>
        <w:t>n</w:t>
      </w:r>
      <w:r>
        <w:rPr>
          <w:i/>
          <w:spacing w:val="-1"/>
          <w:position w:val="11"/>
          <w:sz w:val="16"/>
          <w:szCs w:val="16"/>
        </w:rPr>
        <w:t>-</w:t>
      </w:r>
      <w:r>
        <w:rPr>
          <w:i/>
          <w:position w:val="11"/>
          <w:sz w:val="16"/>
          <w:szCs w:val="16"/>
        </w:rPr>
        <w:t xml:space="preserve">i </w:t>
      </w:r>
      <w:r>
        <w:rPr>
          <w:i/>
          <w:spacing w:val="2"/>
          <w:position w:val="11"/>
          <w:sz w:val="16"/>
          <w:szCs w:val="16"/>
        </w:rPr>
        <w:t xml:space="preserve"> </w:t>
      </w:r>
      <w:r>
        <w:rPr>
          <w:sz w:val="24"/>
          <w:szCs w:val="24"/>
        </w:rPr>
        <w:t>.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3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t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line="160" w:lineRule="exact"/>
        <w:rPr>
          <w:sz w:val="16"/>
          <w:szCs w:val="16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3175"/>
      </w:pPr>
      <w:r>
        <w:pict>
          <v:shape id="_x0000_i1034" type="#_x0000_t75" style="width:175.9pt;height:98.5pt">
            <v:imagedata r:id="rId23" o:title=""/>
          </v:shape>
        </w:pict>
      </w:r>
    </w:p>
    <w:p w:rsidR="00AC70EA" w:rsidRDefault="00AC70EA">
      <w:pPr>
        <w:spacing w:before="6" w:line="100" w:lineRule="exact"/>
        <w:rPr>
          <w:sz w:val="10"/>
          <w:szCs w:val="10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9.1.8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lu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6" w:line="120" w:lineRule="exact"/>
        <w:rPr>
          <w:sz w:val="12"/>
          <w:szCs w:val="12"/>
        </w:rPr>
      </w:pPr>
    </w:p>
    <w:p w:rsidR="00AC70EA" w:rsidRDefault="00167C78">
      <w:pPr>
        <w:ind w:left="1810"/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pict>
          <v:shape id="_x0000_i1035" type="#_x0000_t75" style="width:312.45pt;height:184.75pt">
            <v:imagedata r:id="rId24" o:title=""/>
          </v:shape>
        </w:pict>
      </w:r>
    </w:p>
    <w:p w:rsidR="00AC70EA" w:rsidRDefault="00AC70EA">
      <w:pPr>
        <w:spacing w:before="9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9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2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Studi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us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: K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v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 de</w:t>
      </w:r>
      <w:r>
        <w:rPr>
          <w:b/>
          <w:spacing w:val="-1"/>
          <w:sz w:val="28"/>
          <w:szCs w:val="28"/>
        </w:rPr>
        <w:t>si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k</w:t>
      </w:r>
      <w:r>
        <w:rPr>
          <w:b/>
          <w:sz w:val="28"/>
          <w:szCs w:val="28"/>
        </w:rPr>
        <w:t>e b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ner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5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9.2.1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3" w:firstLine="7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um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255)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oh: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: 53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: 110101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9.2.2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ah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2" w:firstLine="720"/>
        <w:jc w:val="both"/>
        <w:rPr>
          <w:sz w:val="24"/>
          <w:szCs w:val="24"/>
        </w:rPr>
      </w:pP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z w:val="24"/>
          <w:szCs w:val="24"/>
        </w:rPr>
        <w:t xml:space="preserve"> 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Si</w:t>
      </w:r>
      <w:r>
        <w:rPr>
          <w:sz w:val="24"/>
          <w:szCs w:val="24"/>
        </w:rPr>
        <w:t>sa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su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 xml:space="preserve">u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us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(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kh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ac</w:t>
      </w:r>
      <w:r>
        <w:rPr>
          <w:sz w:val="24"/>
          <w:szCs w:val="24"/>
        </w:rPr>
        <w:t>k.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spacing w:line="260" w:lineRule="exact"/>
        <w:ind w:left="840"/>
        <w:rPr>
          <w:sz w:val="24"/>
          <w:szCs w:val="24"/>
        </w:rPr>
      </w:pP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sus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s,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:</w:t>
      </w:r>
    </w:p>
    <w:p w:rsidR="00AC70EA" w:rsidRDefault="00AC70EA">
      <w:pPr>
        <w:spacing w:before="2" w:line="260" w:lineRule="exact"/>
        <w:rPr>
          <w:sz w:val="26"/>
          <w:szCs w:val="26"/>
        </w:rPr>
      </w:pPr>
    </w:p>
    <w:tbl>
      <w:tblPr>
        <w:tblW w:w="0" w:type="auto"/>
        <w:tblInd w:w="7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2330"/>
        <w:gridCol w:w="1970"/>
        <w:gridCol w:w="2129"/>
      </w:tblGrid>
      <w:tr w:rsidR="00AC70EA">
        <w:trPr>
          <w:trHeight w:hRule="exact" w:val="494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AC70EA" w:rsidRDefault="00AC70EA">
            <w:pPr>
              <w:spacing w:before="3" w:line="100" w:lineRule="exact"/>
              <w:rPr>
                <w:sz w:val="11"/>
                <w:szCs w:val="11"/>
              </w:rPr>
            </w:pPr>
          </w:p>
          <w:p w:rsidR="00AC70EA" w:rsidRDefault="001C73F1">
            <w:pPr>
              <w:ind w:left="268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B</w:t>
            </w:r>
            <w:r>
              <w:rPr>
                <w:b/>
                <w:spacing w:val="-1"/>
                <w:sz w:val="22"/>
                <w:szCs w:val="22"/>
              </w:rPr>
              <w:t>i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angan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AC70EA" w:rsidRDefault="00AC70EA">
            <w:pPr>
              <w:spacing w:before="3" w:line="100" w:lineRule="exact"/>
              <w:rPr>
                <w:sz w:val="11"/>
                <w:szCs w:val="11"/>
              </w:rPr>
            </w:pPr>
          </w:p>
          <w:p w:rsidR="00AC70EA" w:rsidRDefault="001C73F1">
            <w:pPr>
              <w:ind w:left="23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H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l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b</w:t>
            </w:r>
            <w:r>
              <w:rPr>
                <w:b/>
                <w:sz w:val="22"/>
                <w:szCs w:val="22"/>
              </w:rPr>
              <w:t>agi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engan 2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AC70EA" w:rsidRDefault="00AC70EA">
            <w:pPr>
              <w:spacing w:before="3" w:line="100" w:lineRule="exact"/>
              <w:rPr>
                <w:sz w:val="11"/>
                <w:szCs w:val="11"/>
              </w:rPr>
            </w:pPr>
          </w:p>
          <w:p w:rsidR="00AC70EA" w:rsidRDefault="001C73F1">
            <w:pPr>
              <w:ind w:left="107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is</w:t>
            </w:r>
            <w:r>
              <w:rPr>
                <w:b/>
                <w:sz w:val="22"/>
                <w:szCs w:val="22"/>
              </w:rPr>
              <w:t>a ba</w:t>
            </w:r>
            <w:r>
              <w:rPr>
                <w:b/>
                <w:spacing w:val="-2"/>
                <w:sz w:val="22"/>
                <w:szCs w:val="22"/>
              </w:rPr>
              <w:t>g</w:t>
            </w:r>
            <w:r>
              <w:rPr>
                <w:b/>
                <w:sz w:val="22"/>
                <w:szCs w:val="22"/>
              </w:rPr>
              <w:t>i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de</w:t>
            </w:r>
            <w:r>
              <w:rPr>
                <w:b/>
                <w:spacing w:val="-3"/>
                <w:sz w:val="22"/>
                <w:szCs w:val="22"/>
              </w:rPr>
              <w:t>n</w:t>
            </w:r>
            <w:r>
              <w:rPr>
                <w:b/>
                <w:sz w:val="22"/>
                <w:szCs w:val="22"/>
              </w:rPr>
              <w:t>gan 2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AC70EA" w:rsidRDefault="00AC70EA">
            <w:pPr>
              <w:spacing w:before="3" w:line="100" w:lineRule="exact"/>
              <w:rPr>
                <w:sz w:val="11"/>
                <w:szCs w:val="11"/>
              </w:rPr>
            </w:pPr>
          </w:p>
          <w:p w:rsidR="00AC70EA" w:rsidRDefault="001C73F1">
            <w:pPr>
              <w:ind w:left="119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K</w:t>
            </w:r>
            <w:r>
              <w:rPr>
                <w:b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m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 xml:space="preserve">an 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a bagi</w:t>
            </w:r>
          </w:p>
        </w:tc>
      </w:tr>
      <w:tr w:rsidR="00AC70EA">
        <w:trPr>
          <w:trHeight w:hRule="exact" w:val="386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7"/>
              <w:ind w:left="543" w:right="54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53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7"/>
              <w:ind w:left="1011" w:right="101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7"/>
              <w:ind w:left="886" w:right="88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7"/>
              <w:ind w:left="963" w:right="97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AC70EA">
        <w:trPr>
          <w:trHeight w:hRule="exact" w:val="384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543" w:right="54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1011" w:right="101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886" w:right="88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908" w:right="91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  <w:tr w:rsidR="00AC70EA">
        <w:trPr>
          <w:trHeight w:hRule="exact" w:val="382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543" w:right="54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1066" w:right="10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886" w:right="88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853" w:right="8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101</w:t>
            </w:r>
          </w:p>
        </w:tc>
      </w:tr>
      <w:tr w:rsidR="00AC70EA">
        <w:trPr>
          <w:trHeight w:hRule="exact" w:val="384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598" w:right="60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1066" w:right="10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886" w:right="88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800" w:right="80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1010</w:t>
            </w:r>
          </w:p>
        </w:tc>
      </w:tr>
      <w:tr w:rsidR="00AC70EA">
        <w:trPr>
          <w:trHeight w:hRule="exact" w:val="382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598" w:right="60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1066" w:right="10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886" w:right="88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3"/>
              <w:ind w:left="745" w:right="74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10101</w:t>
            </w:r>
          </w:p>
        </w:tc>
      </w:tr>
      <w:tr w:rsidR="00AC70EA">
        <w:trPr>
          <w:trHeight w:hRule="exact" w:val="384"/>
        </w:trPr>
        <w:tc>
          <w:tcPr>
            <w:tcW w:w="13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5"/>
              <w:ind w:left="598" w:right="60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5"/>
              <w:ind w:left="1066" w:right="10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5"/>
              <w:ind w:left="886" w:right="88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C70EA" w:rsidRDefault="001C73F1">
            <w:pPr>
              <w:spacing w:before="55"/>
              <w:ind w:left="690" w:right="6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101011</w:t>
            </w:r>
          </w:p>
        </w:tc>
      </w:tr>
    </w:tbl>
    <w:p w:rsidR="00AC70EA" w:rsidRDefault="00AC70EA">
      <w:pPr>
        <w:spacing w:before="5" w:line="140" w:lineRule="exact"/>
        <w:rPr>
          <w:sz w:val="15"/>
          <w:szCs w:val="15"/>
        </w:rPr>
      </w:pPr>
    </w:p>
    <w:p w:rsidR="00AC70EA" w:rsidRDefault="00AC70EA">
      <w:pPr>
        <w:spacing w:line="200" w:lineRule="exact"/>
      </w:pPr>
    </w:p>
    <w:p w:rsidR="00AC70EA" w:rsidRDefault="001C73F1">
      <w:pPr>
        <w:spacing w:before="29" w:line="360" w:lineRule="auto"/>
        <w:ind w:left="120" w:right="72" w:firstLine="720"/>
        <w:rPr>
          <w:sz w:val="24"/>
          <w:szCs w:val="24"/>
        </w:rPr>
        <w:sectPr w:rsidR="00AC70EA">
          <w:pgSz w:w="11900" w:h="16840"/>
          <w:pgMar w:top="1580" w:right="1320" w:bottom="280" w:left="1320" w:header="0" w:footer="1051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acaa</w:t>
      </w:r>
      <w:r>
        <w:rPr>
          <w:sz w:val="24"/>
          <w:szCs w:val="24"/>
        </w:rPr>
        <w:t>n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5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110101.</w: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9.2.3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•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•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•         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ngg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</w:p>
    <w:p w:rsidR="00AC70EA" w:rsidRDefault="00AC70EA">
      <w:pPr>
        <w:spacing w:before="5" w:line="120" w:lineRule="exact"/>
        <w:rPr>
          <w:sz w:val="13"/>
          <w:szCs w:val="13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9.2.4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li</w:t>
      </w:r>
      <w:r>
        <w:rPr>
          <w:b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si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3" w:firstLine="720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,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7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3912"/>
      </w:pPr>
      <w:r>
        <w:pict>
          <v:shape id="_x0000_i1036" type="#_x0000_t75" style="width:102.55pt;height:31.9pt">
            <v:imagedata r:id="rId25" o:title=""/>
          </v:shape>
        </w:pict>
      </w:r>
    </w:p>
    <w:p w:rsidR="00AC70EA" w:rsidRDefault="00AC70EA">
      <w:pPr>
        <w:spacing w:before="6" w:line="100" w:lineRule="exact"/>
        <w:rPr>
          <w:sz w:val="10"/>
          <w:szCs w:val="10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9.2.5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59" w:lineRule="auto"/>
        <w:ind w:left="120" w:right="75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,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5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 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ar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 bo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255,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I</w:t>
      </w:r>
      <w:r>
        <w:rPr>
          <w:sz w:val="24"/>
          <w:szCs w:val="24"/>
        </w:rPr>
        <w:t>nput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8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3773"/>
      </w:pPr>
      <w:r>
        <w:pict>
          <v:shape id="_x0000_i1037" type="#_x0000_t75" style="width:116.15pt;height:104.6pt">
            <v:imagedata r:id="rId26" o:title=""/>
          </v:shape>
        </w:pict>
      </w:r>
    </w:p>
    <w:p w:rsidR="00AC70EA" w:rsidRDefault="00AC70EA">
      <w:pPr>
        <w:spacing w:before="6" w:line="100" w:lineRule="exact"/>
        <w:rPr>
          <w:sz w:val="10"/>
          <w:szCs w:val="10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9.2.6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3" w:firstLine="720"/>
        <w:jc w:val="both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a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k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pop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k.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s</w:t>
      </w:r>
      <w:r>
        <w:rPr>
          <w:i/>
          <w:spacing w:val="1"/>
          <w:sz w:val="24"/>
          <w:szCs w:val="24"/>
        </w:rPr>
        <w:t>i</w:t>
      </w:r>
      <w:r>
        <w:rPr>
          <w:i/>
          <w:sz w:val="24"/>
          <w:szCs w:val="24"/>
        </w:rPr>
        <w:t>sa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 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167C78">
      <w:pPr>
        <w:spacing w:before="100"/>
        <w:ind w:left="3389"/>
      </w:pPr>
      <w:r>
        <w:lastRenderedPageBreak/>
        <w:pict>
          <v:shape id="_x0000_i1038" type="#_x0000_t75" style="width:154.85pt;height:112.1pt">
            <v:imagedata r:id="rId27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before="1" w:line="280" w:lineRule="exact"/>
        <w:rPr>
          <w:sz w:val="28"/>
          <w:szCs w:val="28"/>
        </w:r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9.2.7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3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3"/>
          <w:sz w:val="24"/>
          <w:szCs w:val="24"/>
        </w:rPr>
        <w:t>s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ij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kon</w:t>
      </w:r>
      <w:r>
        <w:rPr>
          <w:spacing w:val="2"/>
          <w:sz w:val="24"/>
          <w:szCs w:val="24"/>
        </w:rPr>
        <w:t>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si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ec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a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gi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0.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 push.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uk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k,</w:t>
      </w:r>
      <w:r>
        <w:rPr>
          <w:spacing w:val="3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ngga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 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c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 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9" w:line="120" w:lineRule="exact"/>
        <w:rPr>
          <w:sz w:val="12"/>
          <w:szCs w:val="12"/>
        </w:rPr>
      </w:pPr>
    </w:p>
    <w:p w:rsidR="00AC70EA" w:rsidRDefault="00167C78">
      <w:pPr>
        <w:ind w:left="3703"/>
        <w:sectPr w:rsidR="00AC70EA">
          <w:pgSz w:w="11900" w:h="16840"/>
          <w:pgMar w:top="1340" w:right="1320" w:bottom="280" w:left="1320" w:header="0" w:footer="1051" w:gutter="0"/>
          <w:cols w:space="720"/>
        </w:sectPr>
      </w:pPr>
      <w:r>
        <w:pict>
          <v:shape id="_x0000_i1039" type="#_x0000_t75" style="width:122.95pt;height:171.85pt">
            <v:imagedata r:id="rId28" o:title=""/>
          </v:shape>
        </w:pict>
      </w:r>
    </w:p>
    <w:p w:rsidR="00AC70EA" w:rsidRDefault="001C73F1">
      <w:pPr>
        <w:spacing w:before="76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9.2.8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>w</w:t>
      </w:r>
      <w:r>
        <w:rPr>
          <w:b/>
          <w:spacing w:val="-1"/>
          <w:sz w:val="24"/>
          <w:szCs w:val="24"/>
        </w:rPr>
        <w:t>c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t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lu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uh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67C78">
      <w:pPr>
        <w:ind w:left="2078"/>
      </w:pPr>
      <w:r>
        <w:pict>
          <v:shape id="_x0000_i1040" type="#_x0000_t75" style="width:285.95pt;height:226.85pt">
            <v:imagedata r:id="rId29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9"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9</w:t>
      </w:r>
      <w:r>
        <w:rPr>
          <w:b/>
          <w:spacing w:val="-1"/>
          <w:sz w:val="28"/>
          <w:szCs w:val="28"/>
        </w:rPr>
        <w:t>.</w:t>
      </w:r>
      <w:r>
        <w:rPr>
          <w:b/>
          <w:sz w:val="28"/>
          <w:szCs w:val="28"/>
        </w:rPr>
        <w:t xml:space="preserve">3 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8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9.3.1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5" w:line="100" w:lineRule="exact"/>
        <w:rPr>
          <w:sz w:val="11"/>
          <w:szCs w:val="11"/>
        </w:rPr>
      </w:pPr>
    </w:p>
    <w:p w:rsidR="00AC70EA" w:rsidRDefault="001C73F1">
      <w:pPr>
        <w:ind w:left="686" w:right="7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 xml:space="preserve">t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 xml:space="preserve">si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 xml:space="preserve">f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um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=-</w:t>
      </w:r>
      <w:r>
        <w:rPr>
          <w:sz w:val="24"/>
          <w:szCs w:val="24"/>
        </w:rPr>
        <w:t>127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686"/>
        <w:rPr>
          <w:sz w:val="24"/>
          <w:szCs w:val="24"/>
        </w:rPr>
      </w:pP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oh: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53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53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: 11111111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53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13</w:t>
      </w:r>
    </w:p>
    <w:p w:rsidR="00AC70EA" w:rsidRDefault="00AC70EA">
      <w:pPr>
        <w:spacing w:line="120" w:lineRule="exact"/>
        <w:rPr>
          <w:sz w:val="12"/>
          <w:szCs w:val="12"/>
        </w:rPr>
      </w:pPr>
    </w:p>
    <w:p w:rsidR="00AC70EA" w:rsidRDefault="001C73F1">
      <w:pPr>
        <w:ind w:left="1253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: 11110011</w:t>
      </w:r>
    </w:p>
    <w:p w:rsidR="00AC70EA" w:rsidRDefault="00AC70EA">
      <w:pPr>
        <w:spacing w:before="1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 xml:space="preserve">9.3.2  </w:t>
      </w:r>
      <w:r>
        <w:rPr>
          <w:b/>
          <w:spacing w:val="55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ah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2" w:firstLine="720"/>
        <w:jc w:val="both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hwa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127,</w:t>
      </w:r>
      <w:r>
        <w:rPr>
          <w:spacing w:val="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.</w:t>
      </w:r>
      <w:r>
        <w:rPr>
          <w:spacing w:val="2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n)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nda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ne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Si</w:t>
      </w:r>
      <w:r>
        <w:rPr>
          <w:sz w:val="24"/>
          <w:szCs w:val="24"/>
        </w:rPr>
        <w:t>sa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 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pos</w:t>
      </w:r>
      <w:r>
        <w:rPr>
          <w:spacing w:val="1"/>
          <w:sz w:val="24"/>
          <w:szCs w:val="24"/>
        </w:rPr>
        <w:t>iti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 7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3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)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0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>
        <w:rPr>
          <w:spacing w:val="-1"/>
          <w:sz w:val="24"/>
          <w:szCs w:val="24"/>
        </w:rPr>
        <w:t>)</w:t>
      </w:r>
      <w:r>
        <w:rPr>
          <w:sz w:val="24"/>
          <w:szCs w:val="24"/>
        </w:rPr>
        <w:t>.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</w:p>
    <w:p w:rsidR="00AC70EA" w:rsidRDefault="001C73F1">
      <w:pPr>
        <w:spacing w:before="74" w:line="359" w:lineRule="auto"/>
        <w:ind w:left="120" w:right="75"/>
        <w:rPr>
          <w:sz w:val="24"/>
          <w:szCs w:val="24"/>
        </w:rPr>
      </w:pPr>
      <w:r>
        <w:rPr>
          <w:sz w:val="24"/>
          <w:szCs w:val="24"/>
        </w:rPr>
        <w:lastRenderedPageBreak/>
        <w:t>b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1.</w:t>
      </w:r>
      <w:r>
        <w:rPr>
          <w:spacing w:val="4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usun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konv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si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h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il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1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686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</w:t>
      </w:r>
    </w:p>
    <w:p w:rsidR="00AC70EA" w:rsidRDefault="00AC70EA">
      <w:pPr>
        <w:spacing w:before="8" w:line="120" w:lineRule="exact"/>
        <w:rPr>
          <w:sz w:val="12"/>
          <w:szCs w:val="12"/>
        </w:rPr>
      </w:pPr>
    </w:p>
    <w:p w:rsidR="00AC70EA" w:rsidRDefault="00167C78">
      <w:pPr>
        <w:ind w:left="1992"/>
      </w:pPr>
      <w:r>
        <w:pict>
          <v:shape id="_x0000_i1041" type="#_x0000_t75" style="width:293.45pt;height:167.75pt">
            <v:imagedata r:id="rId30" o:title=""/>
          </v:shape>
        </w:pict>
      </w:r>
    </w:p>
    <w:p w:rsidR="00AC70EA" w:rsidRDefault="00AC70EA">
      <w:pPr>
        <w:spacing w:before="2" w:line="100" w:lineRule="exact"/>
        <w:rPr>
          <w:sz w:val="10"/>
          <w:szCs w:val="10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686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13</w:t>
      </w:r>
    </w:p>
    <w:p w:rsidR="00AC70EA" w:rsidRDefault="00AC70EA">
      <w:pPr>
        <w:spacing w:line="120" w:lineRule="exact"/>
        <w:rPr>
          <w:sz w:val="13"/>
          <w:szCs w:val="13"/>
        </w:rPr>
      </w:pPr>
    </w:p>
    <w:p w:rsidR="00AC70EA" w:rsidRDefault="00167C78">
      <w:pPr>
        <w:ind w:left="2083"/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pict>
          <v:shape id="_x0000_i1042" type="#_x0000_t75" style="width:284.6pt;height:163pt">
            <v:imagedata r:id="rId31" o:title=""/>
          </v:shape>
        </w:pict>
      </w:r>
    </w:p>
    <w:p w:rsidR="00AC70EA" w:rsidRDefault="001C73F1">
      <w:pPr>
        <w:spacing w:before="20"/>
        <w:ind w:right="113"/>
        <w:jc w:val="right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b/>
          <w:spacing w:val="-1"/>
          <w:sz w:val="52"/>
          <w:szCs w:val="52"/>
        </w:rPr>
        <w:lastRenderedPageBreak/>
        <w:t>B</w:t>
      </w:r>
      <w:r>
        <w:rPr>
          <w:rFonts w:ascii="Cambria" w:eastAsia="Cambria" w:hAnsi="Cambria" w:cs="Cambria"/>
          <w:b/>
          <w:sz w:val="52"/>
          <w:szCs w:val="52"/>
        </w:rPr>
        <w:t>ab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1</w:t>
      </w:r>
      <w:r>
        <w:rPr>
          <w:rFonts w:ascii="Cambria" w:eastAsia="Cambria" w:hAnsi="Cambria" w:cs="Cambria"/>
          <w:b/>
          <w:sz w:val="52"/>
          <w:szCs w:val="52"/>
        </w:rPr>
        <w:t>0</w:t>
      </w:r>
    </w:p>
    <w:p w:rsidR="00AC70EA" w:rsidRDefault="001C73F1">
      <w:pPr>
        <w:ind w:right="115"/>
        <w:jc w:val="right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b/>
          <w:spacing w:val="-1"/>
          <w:sz w:val="52"/>
          <w:szCs w:val="52"/>
        </w:rPr>
        <w:t>St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ud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K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s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O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p</w:t>
      </w:r>
      <w:r>
        <w:rPr>
          <w:rFonts w:ascii="Cambria" w:eastAsia="Cambria" w:hAnsi="Cambria" w:cs="Cambria"/>
          <w:b/>
          <w:sz w:val="52"/>
          <w:szCs w:val="52"/>
        </w:rPr>
        <w:t>er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M</w:t>
      </w:r>
      <w:r>
        <w:rPr>
          <w:rFonts w:ascii="Cambria" w:eastAsia="Cambria" w:hAnsi="Cambria" w:cs="Cambria"/>
          <w:b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t</w:t>
      </w:r>
      <w:r>
        <w:rPr>
          <w:rFonts w:ascii="Cambria" w:eastAsia="Cambria" w:hAnsi="Cambria" w:cs="Cambria"/>
          <w:b/>
          <w:sz w:val="52"/>
          <w:szCs w:val="52"/>
        </w:rPr>
        <w:t>r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ik</w:t>
      </w:r>
      <w:r>
        <w:rPr>
          <w:rFonts w:ascii="Cambria" w:eastAsia="Cambria" w:hAnsi="Cambria" w:cs="Cambria"/>
          <w:b/>
          <w:sz w:val="52"/>
          <w:szCs w:val="52"/>
        </w:rPr>
        <w:t>s</w:t>
      </w:r>
    </w:p>
    <w:p w:rsidR="00AC70EA" w:rsidRDefault="00AC70EA">
      <w:pPr>
        <w:spacing w:before="1" w:line="140" w:lineRule="exact"/>
        <w:rPr>
          <w:sz w:val="15"/>
          <w:szCs w:val="15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pict>
          <v:group id="_x0000_s1137" style="position:absolute;left:0;text-align:left;margin-left:70.25pt;margin-top:-20.8pt;width:454.8pt;height:1.55pt;z-index:-4852;mso-position-horizontal-relative:page" coordorigin="1405,-416" coordsize="9096,31">
            <v:shape id="_x0000_s1139" style="position:absolute;left:1411;top:-391;width:9084;height:0" coordorigin="1411,-391" coordsize="9084,0" path="m1411,-391r9084,e" filled="f" strokeweight=".58pt">
              <v:path arrowok="t"/>
            </v:shape>
            <v:shape id="_x0000_s1138" style="position:absolute;left:1411;top:-411;width:9084;height:0" coordorigin="1411,-411" coordsize="9084,0" path="m1411,-411r9084,e" filled="f" strokeweight=".58pt">
              <v:path arrowok="t"/>
            </v:shape>
            <w10:wrap anchorx="page"/>
          </v:group>
        </w:pict>
      </w:r>
      <w:r>
        <w:rPr>
          <w:b/>
          <w:spacing w:val="-1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9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</w:p>
    <w:p w:rsidR="00AC70EA" w:rsidRDefault="00AC70EA">
      <w:pPr>
        <w:spacing w:before="6" w:line="120" w:lineRule="exact"/>
        <w:rPr>
          <w:sz w:val="13"/>
          <w:szCs w:val="13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z w:val="28"/>
          <w:szCs w:val="28"/>
        </w:rPr>
        <w:t>Tuju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oop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</w:p>
    <w:p w:rsidR="00AC70EA" w:rsidRDefault="00AC70EA">
      <w:pPr>
        <w:spacing w:before="5" w:line="180" w:lineRule="exact"/>
        <w:rPr>
          <w:sz w:val="19"/>
          <w:szCs w:val="19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10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sz w:val="28"/>
          <w:szCs w:val="28"/>
        </w:rPr>
        <w:t>Studi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K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: O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pe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 xml:space="preserve">n 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tr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5"/>
          <w:sz w:val="28"/>
          <w:szCs w:val="28"/>
        </w:rPr>
        <w:t>k</w:t>
      </w:r>
      <w:r>
        <w:rPr>
          <w:b/>
          <w:sz w:val="28"/>
          <w:szCs w:val="28"/>
        </w:rPr>
        <w:t>s</w:t>
      </w:r>
    </w:p>
    <w:p w:rsidR="00AC70EA" w:rsidRDefault="00AC70EA">
      <w:pPr>
        <w:spacing w:before="19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10.1.1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2"/>
          <w:sz w:val="24"/>
          <w:szCs w:val="24"/>
        </w:rPr>
        <w:t>er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</w:p>
    <w:p w:rsidR="00AC70EA" w:rsidRDefault="00AC70EA">
      <w:pPr>
        <w:spacing w:before="17" w:line="240" w:lineRule="exact"/>
        <w:rPr>
          <w:sz w:val="24"/>
          <w:szCs w:val="24"/>
        </w:rPr>
      </w:pPr>
    </w:p>
    <w:p w:rsidR="00AC70EA" w:rsidRDefault="001C73F1">
      <w:pPr>
        <w:ind w:left="648" w:right="7761"/>
        <w:jc w:val="center"/>
        <w:rPr>
          <w:sz w:val="24"/>
          <w:szCs w:val="24"/>
        </w:rPr>
      </w:pPr>
      <w:r>
        <w:rPr>
          <w:spacing w:val="1"/>
          <w:sz w:val="24"/>
          <w:szCs w:val="24"/>
        </w:rPr>
        <w:t>C</w:t>
      </w:r>
      <w:r>
        <w:rPr>
          <w:w w:val="99"/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w w:val="99"/>
          <w:sz w:val="24"/>
          <w:szCs w:val="24"/>
        </w:rPr>
        <w:t>oh</w:t>
      </w:r>
      <w:r>
        <w:rPr>
          <w:sz w:val="24"/>
          <w:szCs w:val="24"/>
        </w:rPr>
        <w:t>: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1114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2036" w:right="2142"/>
        <w:jc w:val="center"/>
        <w:rPr>
          <w:sz w:val="24"/>
          <w:szCs w:val="24"/>
        </w:rPr>
      </w:pPr>
      <w:r>
        <w:pict>
          <v:group id="_x0000_s1134" style="position:absolute;left:0;text-align:left;margin-left:239.9pt;margin-top:-3.45pt;width:15.35pt;height:42.25pt;z-index:-4851;mso-position-horizontal-relative:page" coordorigin="4798,-69" coordsize="307,845">
            <v:shape id="_x0000_s1136" type="#_x0000_t75" style="position:absolute;left:4798;top:-69;width:307;height:845">
              <v:imagedata r:id="rId32" o:title=""/>
            </v:shape>
            <v:shape id="_x0000_s1135" style="position:absolute;left:4860;top:-38;width:180;height:720" coordorigin="4860,-38" coordsize="180,720" path="m5040,-38r-32,1l4978,-37r-28,2l4925,-34r-40,4l4860,-23r,691l4885,675r39,4l4949,680r28,1l5007,682r32,l5040,682e" filled="f" strokeweight="2pt">
              <v:path arrowok="t"/>
            </v:shape>
            <w10:wrap anchorx="page"/>
          </v:group>
        </w:pict>
      </w:r>
      <w:r>
        <w:pict>
          <v:group id="_x0000_s1131" style="position:absolute;left:0;text-align:left;margin-left:276.85pt;margin-top:-3.45pt;width:15.35pt;height:42.25pt;z-index:-4848;mso-position-horizontal-relative:page" coordorigin="5537,-69" coordsize="307,845">
            <v:shape id="_x0000_s1133" type="#_x0000_t75" style="position:absolute;left:5537;top:-69;width:307;height:845">
              <v:imagedata r:id="rId32" o:title=""/>
            </v:shape>
            <v:shape id="_x0000_s1132" style="position:absolute;left:5580;top:-38;width:180;height:720" coordorigin="5580,-38" coordsize="180,720" path="m5580,-38r32,1l5642,-37r28,2l5695,-34r40,4l5760,-23r,691l5735,675r-39,4l5671,680r-28,1l5613,682r-32,l5580,682e" filled="f" strokeweight="2pt">
              <v:path arrowok="t"/>
            </v:shape>
            <w10:wrap anchorx="page"/>
          </v:group>
        </w:pict>
      </w:r>
      <w:r>
        <w:pict>
          <v:group id="_x0000_s1128" style="position:absolute;left:0;text-align:left;margin-left:420.85pt;margin-top:-3.45pt;width:15.35pt;height:42.25pt;z-index:-4847;mso-position-horizontal-relative:page" coordorigin="8417,-69" coordsize="307,845">
            <v:shape id="_x0000_s1130" type="#_x0000_t75" style="position:absolute;left:8417;top:-69;width:307;height:845">
              <v:imagedata r:id="rId32" o:title=""/>
            </v:shape>
            <v:shape id="_x0000_s1129" style="position:absolute;left:8460;top:-38;width:180;height:720" coordorigin="8460,-38" coordsize="180,720" path="m8460,-38r32,1l8522,-37r28,2l8575,-34r40,4l8640,-23r,691l8615,675r-39,4l8551,680r-28,1l8493,682r-32,l8460,682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: 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5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2    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:     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1  </w:t>
      </w:r>
      <w:r>
        <w:rPr>
          <w:spacing w:val="5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0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3720"/>
        <w:rPr>
          <w:sz w:val="24"/>
          <w:szCs w:val="24"/>
        </w:rPr>
      </w:pPr>
      <w:r>
        <w:pict>
          <v:group id="_x0000_s1125" style="position:absolute;left:0;text-align:left;margin-left:383.9pt;margin-top:-24.2pt;width:15.35pt;height:42.25pt;z-index:-4850;mso-position-horizontal-relative:page" coordorigin="7678,-484" coordsize="307,845">
            <v:shape id="_x0000_s1127" type="#_x0000_t75" style="position:absolute;left:7678;top:-484;width:307;height:845">
              <v:imagedata r:id="rId32" o:title=""/>
            </v:shape>
            <v:shape id="_x0000_s1126" style="position:absolute;left:7740;top:-453;width:180;height:720" coordorigin="7740,-453" coordsize="180,720" path="m7920,-453r-32,1l7858,-452r-28,1l7805,-449r-40,4l7740,-438r,691l7765,260r39,4l7829,265r28,1l7887,267r32,l7920,267e" filled="f" strokeweight="2pt">
              <v:path arrowok="t"/>
            </v:shape>
            <w10:wrap anchorx="page"/>
          </v:group>
        </w:pict>
      </w:r>
      <w:r>
        <w:rPr>
          <w:position w:val="-1"/>
          <w:sz w:val="24"/>
          <w:szCs w:val="24"/>
        </w:rPr>
        <w:t xml:space="preserve">1  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7</w:t>
      </w:r>
      <w:r>
        <w:rPr>
          <w:position w:val="-1"/>
          <w:sz w:val="24"/>
          <w:szCs w:val="24"/>
        </w:rPr>
        <w:t xml:space="preserve">                                      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1  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</w:t>
      </w:r>
    </w:p>
    <w:p w:rsidR="00AC70EA" w:rsidRDefault="00AC70EA">
      <w:pPr>
        <w:spacing w:before="2" w:line="140" w:lineRule="exact"/>
        <w:rPr>
          <w:sz w:val="14"/>
          <w:szCs w:val="14"/>
        </w:rPr>
      </w:pPr>
    </w:p>
    <w:p w:rsidR="00AC70EA" w:rsidRDefault="001C73F1">
      <w:pPr>
        <w:ind w:left="1076" w:right="6462"/>
        <w:jc w:val="center"/>
        <w:rPr>
          <w:sz w:val="24"/>
          <w:szCs w:val="24"/>
        </w:rPr>
      </w:pPr>
      <w:r>
        <w:pict>
          <v:group id="_x0000_s1122" style="position:absolute;left:0;text-align:left;margin-left:158.75pt;margin-top:.15pt;width:15.35pt;height:42.25pt;z-index:-4849;mso-position-horizontal-relative:page" coordorigin="3175,3" coordsize="307,845">
            <v:shape id="_x0000_s1124" type="#_x0000_t75" style="position:absolute;left:3175;top:3;width:307;height:845">
              <v:imagedata r:id="rId32" o:title=""/>
            </v:shape>
            <v:shape id="_x0000_s1123" style="position:absolute;left:3238;top:34;width:180;height:720" coordorigin="3238,34" coordsize="180,720" path="m3418,34r-33,1l3354,35r-28,2l3301,38r-39,4l3238,49r,691l3262,747r39,4l3326,752r28,1l3384,754r33,l3418,754e" filled="f" strokeweight="2pt">
              <v:path arrowok="t"/>
            </v:shape>
            <w10:wrap anchorx="page"/>
          </v:group>
        </w:pict>
      </w:r>
      <w:r>
        <w:pict>
          <v:group id="_x0000_s1119" style="position:absolute;left:0;text-align:left;margin-left:204.85pt;margin-top:.15pt;width:15.35pt;height:42.25pt;z-index:-4846;mso-position-horizontal-relative:page" coordorigin="4097,3" coordsize="307,845">
            <v:shape id="_x0000_s1121" type="#_x0000_t75" style="position:absolute;left:4097;top:3;width:307;height:845">
              <v:imagedata r:id="rId32" o:title=""/>
            </v:shape>
            <v:shape id="_x0000_s1120" style="position:absolute;left:4140;top:34;width:180;height:720" coordorigin="4140,34" coordsize="180,720" path="m4140,34r32,1l4202,35r28,2l4255,38r40,4l4320,49r,691l4295,747r-39,4l4231,752r-28,1l4173,754r-32,l4140,754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:       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 xml:space="preserve">6  </w:t>
      </w:r>
      <w:r>
        <w:rPr>
          <w:spacing w:val="5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2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2280"/>
        <w:rPr>
          <w:sz w:val="24"/>
          <w:szCs w:val="24"/>
        </w:rPr>
      </w:pPr>
      <w:r>
        <w:rPr>
          <w:sz w:val="24"/>
          <w:szCs w:val="24"/>
        </w:rPr>
        <w:t xml:space="preserve">2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8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4" w:line="260" w:lineRule="exact"/>
        <w:rPr>
          <w:sz w:val="26"/>
          <w:szCs w:val="26"/>
        </w:rPr>
      </w:pPr>
    </w:p>
    <w:p w:rsidR="00AC70EA" w:rsidRDefault="001C73F1">
      <w:pPr>
        <w:ind w:left="82" w:right="5541"/>
        <w:jc w:val="center"/>
        <w:rPr>
          <w:sz w:val="24"/>
          <w:szCs w:val="24"/>
        </w:rPr>
      </w:pPr>
      <w:r>
        <w:rPr>
          <w:b/>
          <w:sz w:val="24"/>
          <w:szCs w:val="24"/>
        </w:rPr>
        <w:t>10.1.2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w w:val="99"/>
          <w:sz w:val="24"/>
          <w:szCs w:val="24"/>
        </w:rPr>
        <w:t>a</w:t>
      </w:r>
      <w:r>
        <w:rPr>
          <w:b/>
          <w:spacing w:val="3"/>
          <w:w w:val="99"/>
          <w:sz w:val="24"/>
          <w:szCs w:val="24"/>
        </w:rPr>
        <w:t>s</w:t>
      </w:r>
      <w:r>
        <w:rPr>
          <w:b/>
          <w:w w:val="99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w w:val="99"/>
          <w:sz w:val="24"/>
          <w:szCs w:val="24"/>
        </w:rPr>
        <w:t>ah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1" w:firstLine="720"/>
        <w:jc w:val="both"/>
        <w:rPr>
          <w:sz w:val="24"/>
          <w:szCs w:val="24"/>
        </w:rPr>
      </w:pP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car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ks.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ind w:left="840"/>
        <w:rPr>
          <w:sz w:val="24"/>
          <w:szCs w:val="24"/>
        </w:rPr>
        <w:sectPr w:rsidR="00AC70EA">
          <w:footerReference w:type="default" r:id="rId33"/>
          <w:pgSz w:w="11900" w:h="16840"/>
          <w:pgMar w:top="1420" w:right="1320" w:bottom="280" w:left="1320" w:header="0" w:footer="1051" w:gutter="0"/>
          <w:pgNumType w:start="8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s,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18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3548" w:right="2550"/>
        <w:jc w:val="center"/>
        <w:rPr>
          <w:sz w:val="24"/>
          <w:szCs w:val="24"/>
        </w:rPr>
      </w:pPr>
      <w:r>
        <w:pict>
          <v:group id="_x0000_s1116" style="position:absolute;left:0;text-align:left;margin-left:362.9pt;margin-top:-2.45pt;width:15.35pt;height:42.25pt;z-index:-4845;mso-position-horizontal-relative:page" coordorigin="7258,-49" coordsize="307,845">
            <v:shape id="_x0000_s1118" type="#_x0000_t75" style="position:absolute;left:7258;top:-49;width:307;height:845">
              <v:imagedata r:id="rId32" o:title=""/>
            </v:shape>
            <v:shape id="_x0000_s1117" style="position:absolute;left:7320;top:-18;width:180;height:720" coordorigin="7320,-18" coordsize="180,720" path="m7500,-18r-32,l7438,-17r-28,1l7385,-15r-40,4l7320,-4r,691l7345,694r39,4l7409,700r28,1l7467,702r32,l7500,702e" filled="f" strokeweight="2pt">
              <v:path arrowok="t"/>
            </v:shape>
            <w10:wrap anchorx="page"/>
          </v:group>
        </w:pict>
      </w:r>
      <w:r>
        <w:pict>
          <v:group id="_x0000_s1113" style="position:absolute;left:0;text-align:left;margin-left:236.9pt;margin-top:-2.45pt;width:15.35pt;height:42.25pt;z-index:-4844;mso-position-horizontal-relative:page" coordorigin="4738,-49" coordsize="307,845">
            <v:shape id="_x0000_s1115" type="#_x0000_t75" style="position:absolute;left:4738;top:-49;width:307;height:845">
              <v:imagedata r:id="rId32" o:title=""/>
            </v:shape>
            <v:shape id="_x0000_s1114" style="position:absolute;left:4800;top:-18;width:180;height:720" coordorigin="4800,-18" coordsize="180,720" path="m4980,-18r-32,l4918,-17r-28,1l4865,-15r-40,4l4800,-4r,691l4825,694r39,4l4889,700r28,1l4947,702r32,l4980,702e" filled="f" strokeweight="2pt">
              <v:path arrowok="t"/>
            </v:shape>
            <w10:wrap anchorx="page"/>
          </v:group>
        </w:pict>
      </w:r>
      <w:r>
        <w:pict>
          <v:group id="_x0000_s1110" style="position:absolute;left:0;text-align:left;margin-left:276.85pt;margin-top:-2.45pt;width:15.35pt;height:42.25pt;z-index:-4841;mso-position-horizontal-relative:page" coordorigin="5537,-49" coordsize="307,845">
            <v:shape id="_x0000_s1112" type="#_x0000_t75" style="position:absolute;left:5537;top:-49;width:307;height:845">
              <v:imagedata r:id="rId32" o:title=""/>
            </v:shape>
            <v:shape id="_x0000_s1111" style="position:absolute;left:5580;top:-18;width:180;height:720" coordorigin="5580,-18" coordsize="180,720" path="m5580,-18r32,l5642,-17r28,1l5695,-15r40,4l5760,-4r,691l5735,694r-39,4l5671,700r-28,1l5613,702r-32,l5580,702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5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2     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+          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1  </w:t>
      </w:r>
      <w:r>
        <w:rPr>
          <w:spacing w:val="5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0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3548" w:right="2550"/>
        <w:jc w:val="center"/>
        <w:rPr>
          <w:sz w:val="24"/>
          <w:szCs w:val="24"/>
        </w:rPr>
      </w:pPr>
      <w:r>
        <w:pict>
          <v:group id="_x0000_s1107" style="position:absolute;left:0;text-align:left;margin-left:402.85pt;margin-top:-24.7pt;width:15.35pt;height:42.25pt;z-index:-4842;mso-position-horizontal-relative:page" coordorigin="8057,-494" coordsize="307,845">
            <v:shape id="_x0000_s1109" type="#_x0000_t75" style="position:absolute;left:8057;top:-494;width:307;height:845">
              <v:imagedata r:id="rId32" o:title=""/>
            </v:shape>
            <v:shape id="_x0000_s1108" style="position:absolute;left:8100;top:-462;width:180;height:720" coordorigin="8100,-462" coordsize="180,720" path="m8100,-462r32,l8162,-461r28,1l8215,-459r40,4l8280,-448r,691l8255,250r-39,4l8191,255r-28,2l8133,257r-32,1l8100,258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1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7                                 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1  </w:t>
      </w:r>
      <w:r>
        <w:rPr>
          <w:spacing w:val="5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1</w:t>
      </w:r>
    </w:p>
    <w:p w:rsidR="00AC70EA" w:rsidRDefault="00AC70EA">
      <w:pPr>
        <w:spacing w:before="2" w:line="140" w:lineRule="exact"/>
        <w:rPr>
          <w:sz w:val="15"/>
          <w:szCs w:val="15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4073" w:right="3076"/>
        <w:jc w:val="center"/>
        <w:rPr>
          <w:sz w:val="24"/>
          <w:szCs w:val="24"/>
        </w:rPr>
      </w:pPr>
      <w:r>
        <w:pict>
          <v:group id="_x0000_s1104" style="position:absolute;left:0;text-align:left;margin-left:293.9pt;margin-top:-3.1pt;width:15.35pt;height:42.25pt;z-index:-4843;mso-position-horizontal-relative:page" coordorigin="5878,-62" coordsize="307,845">
            <v:shape id="_x0000_s1106" type="#_x0000_t75" style="position:absolute;left:5878;top:-62;width:307;height:845">
              <v:imagedata r:id="rId32" o:title=""/>
            </v:shape>
            <v:shape id="_x0000_s1105" style="position:absolute;left:5940;top:-30;width:180;height:720" coordorigin="5940,-30" coordsize="180,720" path="m6120,-30r-32,l6058,-29r-28,1l6005,-27r-40,4l5940,-16r,691l5965,682r39,4l6029,687r28,2l6087,689r32,1l6120,690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=         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-1"/>
          <w:sz w:val="24"/>
          <w:szCs w:val="24"/>
        </w:rPr>
        <w:t>+</w:t>
      </w:r>
      <w:r>
        <w:rPr>
          <w:sz w:val="24"/>
          <w:szCs w:val="24"/>
        </w:rPr>
        <w:t xml:space="preserve">1      </w:t>
      </w:r>
      <w:r>
        <w:rPr>
          <w:spacing w:val="5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2</w:t>
      </w:r>
      <w:r>
        <w:rPr>
          <w:spacing w:val="-1"/>
          <w:sz w:val="24"/>
          <w:szCs w:val="24"/>
        </w:rPr>
        <w:t>+</w:t>
      </w:r>
      <w:r>
        <w:rPr>
          <w:w w:val="99"/>
          <w:sz w:val="24"/>
          <w:szCs w:val="24"/>
        </w:rPr>
        <w:t>0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65" w:right="3030"/>
        <w:jc w:val="center"/>
        <w:rPr>
          <w:sz w:val="24"/>
          <w:szCs w:val="24"/>
        </w:rPr>
      </w:pPr>
      <w:r>
        <w:pict>
          <v:group id="_x0000_s1101" style="position:absolute;left:0;text-align:left;margin-left:373.7pt;margin-top:-26.35pt;width:15.35pt;height:42.25pt;z-index:-4840;mso-position-horizontal-relative:page" coordorigin="7474,-527" coordsize="307,845">
            <v:shape id="_x0000_s1103" type="#_x0000_t75" style="position:absolute;left:7474;top:-527;width:307;height:845">
              <v:imagedata r:id="rId32" o:title=""/>
            </v:shape>
            <v:shape id="_x0000_s1102" style="position:absolute;left:7514;top:-498;width:180;height:720" coordorigin="7514,-498" coordsize="180,720" path="m7514,-498r33,l7578,-497r28,1l7631,-495r39,5l7694,-482r,689l7670,215r-39,4l7606,220r-28,1l7548,221r-33,1l7514,222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>+</w:t>
      </w:r>
      <w:r>
        <w:rPr>
          <w:sz w:val="24"/>
          <w:szCs w:val="24"/>
        </w:rPr>
        <w:t xml:space="preserve">1       </w:t>
      </w:r>
      <w:r>
        <w:rPr>
          <w:spacing w:val="5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7</w:t>
      </w:r>
      <w:r>
        <w:rPr>
          <w:spacing w:val="-1"/>
          <w:sz w:val="24"/>
          <w:szCs w:val="24"/>
        </w:rPr>
        <w:t>+</w:t>
      </w:r>
      <w:r>
        <w:rPr>
          <w:w w:val="99"/>
          <w:sz w:val="24"/>
          <w:szCs w:val="24"/>
        </w:rPr>
        <w:t>1</w:t>
      </w:r>
    </w:p>
    <w:p w:rsidR="00AC70EA" w:rsidRDefault="00AC70EA">
      <w:pPr>
        <w:spacing w:before="2" w:line="140" w:lineRule="exact"/>
        <w:rPr>
          <w:sz w:val="15"/>
          <w:szCs w:val="15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4424" w:right="3426"/>
        <w:jc w:val="center"/>
        <w:rPr>
          <w:sz w:val="24"/>
          <w:szCs w:val="24"/>
        </w:rPr>
      </w:pPr>
      <w:r>
        <w:pict>
          <v:group id="_x0000_s1098" style="position:absolute;left:0;text-align:left;margin-left:311.9pt;margin-top:.65pt;width:15.35pt;height:42.25pt;z-index:-4839;mso-position-horizontal-relative:page" coordorigin="6238,13" coordsize="307,845">
            <v:shape id="_x0000_s1100" type="#_x0000_t75" style="position:absolute;left:6238;top:13;width:307;height:845">
              <v:imagedata r:id="rId32" o:title=""/>
            </v:shape>
            <v:shape id="_x0000_s1099" style="position:absolute;left:6300;top:42;width:180;height:720" coordorigin="6300,42" coordsize="180,720" path="m6480,42r-32,l6418,43r-28,1l6365,45r-40,5l6300,58r,689l6325,755r39,4l6389,760r28,1l6447,761r32,1l6480,762e" filled="f" strokeweight="2pt">
              <v:path arrowok="t"/>
            </v:shape>
            <w10:wrap anchorx="page"/>
          </v:group>
        </w:pict>
      </w:r>
      <w:r>
        <w:pict>
          <v:group id="_x0000_s1095" style="position:absolute;left:0;text-align:left;margin-left:362.65pt;margin-top:.65pt;width:15.35pt;height:42.25pt;z-index:-4838;mso-position-horizontal-relative:page" coordorigin="7253,13" coordsize="307,845">
            <v:shape id="_x0000_s1097" type="#_x0000_t75" style="position:absolute;left:7253;top:13;width:307;height:845">
              <v:imagedata r:id="rId32" o:title=""/>
            </v:shape>
            <v:shape id="_x0000_s1096" style="position:absolute;left:7296;top:42;width:180;height:720" coordorigin="7296,42" coordsize="180,720" path="m7296,42r32,l7358,43r28,1l7411,45r40,5l7476,58r,689l7451,755r-39,4l7387,760r-28,1l7329,761r-32,1l7296,762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=       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 xml:space="preserve">6   </w:t>
      </w:r>
      <w:r>
        <w:rPr>
          <w:spacing w:val="59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2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5211" w:right="3433"/>
        <w:jc w:val="center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2   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w w:val="99"/>
          <w:position w:val="-1"/>
          <w:sz w:val="24"/>
          <w:szCs w:val="24"/>
        </w:rPr>
        <w:t>8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0" w:line="240" w:lineRule="exact"/>
        <w:rPr>
          <w:sz w:val="24"/>
          <w:szCs w:val="24"/>
        </w:r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10.1.3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4" w:line="120" w:lineRule="exact"/>
        <w:rPr>
          <w:sz w:val="13"/>
          <w:szCs w:val="13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brs</w:t>
      </w:r>
      <w:r>
        <w:rPr>
          <w:b/>
          <w:i/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k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m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</w:t>
      </w:r>
    </w:p>
    <w:p w:rsidR="00AC70EA" w:rsidRDefault="00AC70EA">
      <w:pPr>
        <w:spacing w:before="4" w:line="140" w:lineRule="exact"/>
        <w:rPr>
          <w:sz w:val="15"/>
          <w:szCs w:val="15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>M1</w:t>
      </w:r>
      <w:r>
        <w:rPr>
          <w:b/>
          <w:i/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pe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spacing w:line="260" w:lineRule="exact"/>
        <w:ind w:left="840"/>
        <w:rPr>
          <w:sz w:val="24"/>
          <w:szCs w:val="24"/>
        </w:rPr>
        <w:sectPr w:rsidR="00AC70EA">
          <w:pgSz w:w="11900" w:h="16840"/>
          <w:pgMar w:top="1580" w:right="1320" w:bottom="280" w:left="1320" w:header="0" w:footer="1051" w:gutter="0"/>
          <w:cols w:space="720"/>
        </w:sectPr>
      </w:pPr>
      <w:r>
        <w:rPr>
          <w:b/>
          <w:i/>
          <w:position w:val="-1"/>
          <w:sz w:val="24"/>
          <w:szCs w:val="24"/>
        </w:rPr>
        <w:t>M2</w:t>
      </w:r>
      <w:r>
        <w:rPr>
          <w:b/>
          <w:i/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nput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ks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dua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ti</w:t>
      </w:r>
      <w:r>
        <w:rPr>
          <w:position w:val="-1"/>
          <w:sz w:val="24"/>
          <w:szCs w:val="24"/>
        </w:rPr>
        <w:t>pe</w:t>
      </w:r>
      <w:r>
        <w:rPr>
          <w:spacing w:val="-1"/>
          <w:position w:val="-1"/>
          <w:sz w:val="24"/>
          <w:szCs w:val="24"/>
        </w:rPr>
        <w:t xml:space="preserve"> ar</w:t>
      </w:r>
      <w:r>
        <w:rPr>
          <w:spacing w:val="2"/>
          <w:position w:val="-1"/>
          <w:sz w:val="24"/>
          <w:szCs w:val="24"/>
        </w:rPr>
        <w:t>r</w:t>
      </w:r>
      <w:r>
        <w:rPr>
          <w:spacing w:val="4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y</w:t>
      </w:r>
      <w:r>
        <w:rPr>
          <w:spacing w:val="-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3"/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nsi</w:t>
      </w:r>
    </w:p>
    <w:p w:rsidR="00AC70EA" w:rsidRDefault="001C73F1">
      <w:pPr>
        <w:spacing w:before="24" w:line="400" w:lineRule="atLeast"/>
        <w:ind w:left="840" w:right="-41"/>
        <w:rPr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M3</w:t>
      </w:r>
      <w:r>
        <w:rPr>
          <w:b/>
          <w:i/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 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nsi</w:t>
      </w:r>
    </w:p>
    <w:p w:rsidR="00AC70EA" w:rsidRDefault="001C73F1">
      <w:pPr>
        <w:spacing w:before="9" w:line="140" w:lineRule="exact"/>
        <w:rPr>
          <w:sz w:val="15"/>
          <w:szCs w:val="15"/>
        </w:rPr>
      </w:pPr>
      <w:r>
        <w:br w:type="column"/>
      </w:r>
    </w:p>
    <w:p w:rsidR="00AC70EA" w:rsidRDefault="001C73F1">
      <w:pPr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2823" w:space="105"/>
            <w:col w:w="6332"/>
          </w:cols>
        </w:sect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pung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4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pe</w:t>
      </w:r>
      <w:r>
        <w:rPr>
          <w:spacing w:val="4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2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ind w:left="840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i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nun</w:t>
      </w:r>
      <w:r>
        <w:rPr>
          <w:spacing w:val="3"/>
          <w:sz w:val="24"/>
          <w:szCs w:val="24"/>
        </w:rPr>
        <w:t>j</w:t>
      </w:r>
      <w:r>
        <w:rPr>
          <w:sz w:val="24"/>
          <w:szCs w:val="24"/>
        </w:rPr>
        <w:t>uk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</w:p>
    <w:p w:rsidR="00AC70EA" w:rsidRDefault="00AC70EA">
      <w:pPr>
        <w:spacing w:before="4" w:line="140" w:lineRule="exact"/>
        <w:rPr>
          <w:sz w:val="15"/>
          <w:szCs w:val="15"/>
        </w:rPr>
      </w:pPr>
    </w:p>
    <w:p w:rsidR="00AC70EA" w:rsidRDefault="001C73F1">
      <w:pPr>
        <w:spacing w:line="260" w:lineRule="exact"/>
        <w:ind w:left="840"/>
        <w:rPr>
          <w:sz w:val="24"/>
          <w:szCs w:val="24"/>
        </w:rPr>
      </w:pPr>
      <w:r>
        <w:rPr>
          <w:b/>
          <w:i/>
          <w:position w:val="-1"/>
          <w:sz w:val="24"/>
          <w:szCs w:val="24"/>
        </w:rPr>
        <w:t xml:space="preserve">j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v</w:t>
      </w:r>
      <w:r>
        <w:rPr>
          <w:spacing w:val="-1"/>
          <w:position w:val="-1"/>
          <w:sz w:val="24"/>
          <w:szCs w:val="24"/>
        </w:rPr>
        <w:t>ar</w:t>
      </w:r>
      <w:r>
        <w:rPr>
          <w:spacing w:val="3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nun</w:t>
      </w:r>
      <w:r>
        <w:rPr>
          <w:spacing w:val="3"/>
          <w:position w:val="-1"/>
          <w:sz w:val="24"/>
          <w:szCs w:val="24"/>
        </w:rPr>
        <w:t>j</w:t>
      </w:r>
      <w:r>
        <w:rPr>
          <w:position w:val="-1"/>
          <w:sz w:val="24"/>
          <w:szCs w:val="24"/>
        </w:rPr>
        <w:t>uk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ko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om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aa</w:t>
      </w:r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ks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0" w:line="240" w:lineRule="exact"/>
        <w:rPr>
          <w:sz w:val="24"/>
          <w:szCs w:val="24"/>
        </w:r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10.1.4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li</w:t>
      </w:r>
      <w:r>
        <w:rPr>
          <w:b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si</w:t>
      </w:r>
    </w:p>
    <w:p w:rsidR="00AC70EA" w:rsidRDefault="001C73F1">
      <w:pPr>
        <w:spacing w:before="9" w:line="400" w:lineRule="exact"/>
        <w:ind w:left="120" w:right="70" w:firstLine="720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brs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k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1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2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3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i/>
          <w:sz w:val="24"/>
          <w:szCs w:val="24"/>
        </w:rPr>
        <w:t>i</w:t>
      </w:r>
      <w:r>
        <w:rPr>
          <w:i/>
          <w:spacing w:val="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j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si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 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6" w:line="240" w:lineRule="exact"/>
        <w:rPr>
          <w:sz w:val="24"/>
          <w:szCs w:val="24"/>
        </w:rPr>
      </w:pPr>
    </w:p>
    <w:p w:rsidR="00AC70EA" w:rsidRDefault="00167C78">
      <w:pPr>
        <w:ind w:left="3710"/>
      </w:pPr>
      <w:r>
        <w:pict>
          <v:shape id="_x0000_i1043" type="#_x0000_t75" style="width:120.9pt;height:55pt">
            <v:imagedata r:id="rId34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7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10.1.5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0" w:firstLine="720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 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,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</w:t>
      </w:r>
      <w:r>
        <w:rPr>
          <w:i/>
          <w:sz w:val="24"/>
          <w:szCs w:val="24"/>
        </w:rPr>
        <w:t xml:space="preserve">brs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-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k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 xml:space="preserve">m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ks.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13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1</w:t>
      </w:r>
      <w:r>
        <w:rPr>
          <w:i/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1C73F1">
      <w:pPr>
        <w:spacing w:before="74"/>
        <w:ind w:left="120"/>
        <w:rPr>
          <w:sz w:val="24"/>
          <w:szCs w:val="24"/>
        </w:rPr>
      </w:pPr>
      <w:r>
        <w:rPr>
          <w:i/>
          <w:spacing w:val="-1"/>
          <w:sz w:val="24"/>
          <w:szCs w:val="24"/>
        </w:rPr>
        <w:lastRenderedPageBreak/>
        <w:t>M</w:t>
      </w:r>
      <w:r>
        <w:rPr>
          <w:i/>
          <w:sz w:val="24"/>
          <w:szCs w:val="24"/>
        </w:rPr>
        <w:t>2</w:t>
      </w:r>
      <w:r>
        <w:rPr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5" w:line="260" w:lineRule="exact"/>
        <w:rPr>
          <w:sz w:val="26"/>
          <w:szCs w:val="26"/>
        </w:rPr>
      </w:pPr>
    </w:p>
    <w:p w:rsidR="00AC70EA" w:rsidRDefault="00167C78">
      <w:pPr>
        <w:ind w:left="3845"/>
      </w:pPr>
      <w:r>
        <w:pict>
          <v:shape id="_x0000_i1044" type="#_x0000_t75" style="width:107.3pt;height:148.1pt">
            <v:imagedata r:id="rId35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6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10.1.6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3" w:firstLine="72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19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3</w:t>
      </w:r>
      <w:r>
        <w:rPr>
          <w:i/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2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1</w:t>
      </w:r>
      <w:r>
        <w:rPr>
          <w:i/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2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1" w:line="120" w:lineRule="exact"/>
        <w:rPr>
          <w:sz w:val="13"/>
          <w:szCs w:val="13"/>
        </w:rPr>
      </w:pPr>
    </w:p>
    <w:p w:rsidR="00AC70EA" w:rsidRDefault="00167C78">
      <w:pPr>
        <w:ind w:left="3893"/>
      </w:pPr>
      <w:r>
        <w:pict>
          <v:shape id="_x0000_i1045" type="#_x0000_t75" style="width:102.55pt;height:23.75pt">
            <v:imagedata r:id="rId36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6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10.1.7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3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5" w:firstLine="7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 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ks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</w:p>
    <w:p w:rsidR="00AC70EA" w:rsidRDefault="001C73F1">
      <w:pPr>
        <w:spacing w:before="3" w:line="260" w:lineRule="exact"/>
        <w:ind w:left="120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s </w:t>
      </w:r>
      <w:r>
        <w:rPr>
          <w:spacing w:val="1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, </w:t>
      </w:r>
      <w:r>
        <w:rPr>
          <w:spacing w:val="1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ku</w:t>
      </w:r>
      <w:r>
        <w:rPr>
          <w:spacing w:val="2"/>
          <w:position w:val="-1"/>
          <w:sz w:val="24"/>
          <w:szCs w:val="24"/>
        </w:rPr>
        <w:t>ka</w:t>
      </w:r>
      <w:r>
        <w:rPr>
          <w:position w:val="-1"/>
          <w:sz w:val="24"/>
          <w:szCs w:val="24"/>
        </w:rPr>
        <w:t xml:space="preserve">n </w:t>
      </w:r>
      <w:r>
        <w:rPr>
          <w:spacing w:val="1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1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i </w:t>
      </w:r>
      <w:r>
        <w:rPr>
          <w:spacing w:val="19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pa</w:t>
      </w:r>
      <w:r>
        <w:rPr>
          <w:position w:val="-1"/>
          <w:sz w:val="24"/>
          <w:szCs w:val="24"/>
        </w:rPr>
        <w:t xml:space="preserve">da </w:t>
      </w:r>
      <w:r>
        <w:rPr>
          <w:spacing w:val="1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ko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 xml:space="preserve">om </w:t>
      </w:r>
      <w:r>
        <w:rPr>
          <w:spacing w:val="1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 xml:space="preserve">a </w:t>
      </w:r>
      <w:r>
        <w:rPr>
          <w:spacing w:val="1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</w:t>
      </w:r>
      <w:r>
        <w:rPr>
          <w:spacing w:val="3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 xml:space="preserve">uk </w:t>
      </w:r>
      <w:r>
        <w:rPr>
          <w:spacing w:val="1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dua </w:t>
      </w:r>
      <w:r>
        <w:rPr>
          <w:spacing w:val="1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ks.</w: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1C73F1">
      <w:pPr>
        <w:spacing w:line="260" w:lineRule="exact"/>
        <w:ind w:left="120" w:right="-56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j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position w:val="-1"/>
          <w:sz w:val="24"/>
          <w:szCs w:val="24"/>
        </w:rPr>
        <w:t>a</w:t>
      </w:r>
      <w:r>
        <w:rPr>
          <w:spacing w:val="3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er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i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ko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om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du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.</w:t>
      </w:r>
      <w:r>
        <w:rPr>
          <w:spacing w:val="39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s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a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,</w:t>
      </w:r>
    </w:p>
    <w:p w:rsidR="00AC70EA" w:rsidRDefault="001C73F1">
      <w:pPr>
        <w:spacing w:before="4" w:line="140" w:lineRule="exact"/>
        <w:rPr>
          <w:sz w:val="14"/>
          <w:szCs w:val="14"/>
        </w:rPr>
      </w:pPr>
      <w:r>
        <w:br w:type="column"/>
      </w:r>
    </w:p>
    <w:p w:rsidR="00AC70EA" w:rsidRDefault="001C73F1">
      <w:pPr>
        <w:spacing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208" w:space="105"/>
            <w:col w:w="1947"/>
          </w:cols>
        </w:sectPr>
      </w:pP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ud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3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i</w:t>
      </w:r>
    </w:p>
    <w:p w:rsidR="00AC70EA" w:rsidRDefault="00AC70EA">
      <w:pPr>
        <w:spacing w:before="2" w:line="140" w:lineRule="exact"/>
        <w:rPr>
          <w:sz w:val="14"/>
          <w:szCs w:val="14"/>
        </w:rPr>
      </w:pPr>
    </w:p>
    <w:p w:rsidR="00AC70EA" w:rsidRDefault="001C73F1">
      <w:pPr>
        <w:spacing w:line="360" w:lineRule="auto"/>
        <w:ind w:left="120" w:right="73"/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dua</w:t>
      </w:r>
      <w:r>
        <w:rPr>
          <w:spacing w:val="1"/>
          <w:sz w:val="24"/>
          <w:szCs w:val="24"/>
        </w:rPr>
        <w:t xml:space="preserve"> 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upa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it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pung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M3.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1" w:line="120" w:lineRule="exact"/>
        <w:rPr>
          <w:sz w:val="13"/>
          <w:szCs w:val="13"/>
        </w:rPr>
      </w:pPr>
    </w:p>
    <w:p w:rsidR="00AC70EA" w:rsidRDefault="00167C78">
      <w:pPr>
        <w:ind w:left="3134"/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pict>
          <v:shape id="_x0000_i1046" type="#_x0000_t75" style="width:178.65pt;height:137.2pt">
            <v:imagedata r:id="rId37" o:title=""/>
          </v:shape>
        </w:pict>
      </w:r>
    </w:p>
    <w:p w:rsidR="00AC70EA" w:rsidRDefault="00AC70EA">
      <w:pPr>
        <w:spacing w:line="160" w:lineRule="exact"/>
        <w:rPr>
          <w:sz w:val="16"/>
          <w:szCs w:val="16"/>
        </w:rPr>
      </w:pPr>
    </w:p>
    <w:p w:rsidR="00AC70EA" w:rsidRDefault="00AC70EA">
      <w:pPr>
        <w:spacing w:line="200" w:lineRule="exact"/>
      </w:pPr>
    </w:p>
    <w:p w:rsidR="00AC70EA" w:rsidRDefault="001C73F1">
      <w:pPr>
        <w:spacing w:before="29" w:line="260" w:lineRule="exact"/>
        <w:ind w:left="120"/>
        <w:rPr>
          <w:sz w:val="24"/>
          <w:szCs w:val="24"/>
        </w:rPr>
      </w:pPr>
      <w:r>
        <w:rPr>
          <w:b/>
          <w:position w:val="-1"/>
          <w:sz w:val="24"/>
          <w:szCs w:val="24"/>
        </w:rPr>
        <w:t>10.1.8</w:t>
      </w:r>
      <w:r>
        <w:rPr>
          <w:b/>
          <w:spacing w:val="54"/>
          <w:position w:val="-1"/>
          <w:sz w:val="24"/>
          <w:szCs w:val="24"/>
        </w:rPr>
        <w:t xml:space="preserve"> </w:t>
      </w:r>
      <w:r>
        <w:rPr>
          <w:b/>
          <w:spacing w:val="-3"/>
          <w:position w:val="-1"/>
          <w:sz w:val="24"/>
          <w:szCs w:val="24"/>
        </w:rPr>
        <w:t>F</w:t>
      </w:r>
      <w:r>
        <w:rPr>
          <w:b/>
          <w:spacing w:val="1"/>
          <w:position w:val="-1"/>
          <w:sz w:val="24"/>
          <w:szCs w:val="24"/>
        </w:rPr>
        <w:t>l</w:t>
      </w:r>
      <w:r>
        <w:rPr>
          <w:b/>
          <w:position w:val="-1"/>
          <w:sz w:val="24"/>
          <w:szCs w:val="24"/>
        </w:rPr>
        <w:t>o</w:t>
      </w:r>
      <w:r>
        <w:rPr>
          <w:b/>
          <w:spacing w:val="2"/>
          <w:position w:val="-1"/>
          <w:sz w:val="24"/>
          <w:szCs w:val="24"/>
        </w:rPr>
        <w:t>w</w:t>
      </w:r>
      <w:r>
        <w:rPr>
          <w:b/>
          <w:spacing w:val="-1"/>
          <w:position w:val="-1"/>
          <w:sz w:val="24"/>
          <w:szCs w:val="24"/>
        </w:rPr>
        <w:t>c</w:t>
      </w:r>
      <w:r>
        <w:rPr>
          <w:b/>
          <w:spacing w:val="1"/>
          <w:position w:val="-1"/>
          <w:sz w:val="24"/>
          <w:szCs w:val="24"/>
        </w:rPr>
        <w:t>h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t</w:t>
      </w:r>
      <w:r>
        <w:rPr>
          <w:b/>
          <w:spacing w:val="-4"/>
          <w:position w:val="-1"/>
          <w:sz w:val="24"/>
          <w:szCs w:val="24"/>
        </w:rPr>
        <w:t xml:space="preserve"> </w:t>
      </w:r>
      <w:r>
        <w:rPr>
          <w:b/>
          <w:spacing w:val="-2"/>
          <w:position w:val="-1"/>
          <w:sz w:val="24"/>
          <w:szCs w:val="24"/>
        </w:rPr>
        <w:t>K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s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lu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spacing w:val="1"/>
          <w:position w:val="-1"/>
          <w:sz w:val="24"/>
          <w:szCs w:val="24"/>
        </w:rPr>
        <w:t>uh</w:t>
      </w:r>
      <w:r>
        <w:rPr>
          <w:b/>
          <w:position w:val="-1"/>
          <w:sz w:val="24"/>
          <w:szCs w:val="24"/>
        </w:rPr>
        <w:t>an</w: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67C78">
      <w:pPr>
        <w:ind w:left="2105"/>
      </w:pPr>
      <w:r>
        <w:pict>
          <v:shape id="_x0000_i1047" type="#_x0000_t75" style="width:258.8pt;height:224.85pt">
            <v:imagedata r:id="rId38" o:title=""/>
          </v:shape>
        </w:pict>
      </w:r>
    </w:p>
    <w:p w:rsidR="00AC70EA" w:rsidRDefault="00AC70EA">
      <w:pPr>
        <w:spacing w:before="3" w:line="160" w:lineRule="exact"/>
        <w:rPr>
          <w:sz w:val="16"/>
          <w:szCs w:val="16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10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10</w:t>
      </w:r>
      <w:r>
        <w:rPr>
          <w:b/>
          <w:spacing w:val="-3"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5" w:line="200" w:lineRule="exact"/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10.2.1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260" w:lineRule="exact"/>
        <w:ind w:left="686"/>
        <w:rPr>
          <w:sz w:val="24"/>
          <w:szCs w:val="24"/>
        </w:rPr>
      </w:pPr>
      <w:r>
        <w:rPr>
          <w:spacing w:val="-2"/>
          <w:position w:val="-1"/>
          <w:sz w:val="24"/>
          <w:szCs w:val="24"/>
        </w:rPr>
        <w:t>B</w:t>
      </w:r>
      <w:r>
        <w:rPr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su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u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f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o</w:t>
      </w:r>
      <w:r>
        <w:rPr>
          <w:spacing w:val="2"/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t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uk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op</w:t>
      </w:r>
      <w:r>
        <w:rPr>
          <w:spacing w:val="2"/>
          <w:position w:val="-1"/>
          <w:sz w:val="24"/>
          <w:szCs w:val="24"/>
        </w:rPr>
        <w:t>er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a</w:t>
      </w:r>
    </w:p>
    <w:p w:rsidR="00AC70EA" w:rsidRDefault="00AC70EA">
      <w:pPr>
        <w:spacing w:before="8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9"/>
        <w:ind w:left="686"/>
        <w:rPr>
          <w:sz w:val="24"/>
          <w:szCs w:val="24"/>
        </w:rPr>
      </w:pPr>
      <w:r>
        <w:pict>
          <v:group id="_x0000_s1082" style="position:absolute;left:0;text-align:left;margin-left:203.9pt;margin-top:40.5pt;width:15.35pt;height:42.25pt;z-index:-4836;mso-position-horizontal-relative:page" coordorigin="4078,810" coordsize="307,845">
            <v:shape id="_x0000_s1089" type="#_x0000_t75" style="position:absolute;left:4078;top:810;width:230;height:845">
              <v:imagedata r:id="rId39" o:title=""/>
            </v:shape>
            <v:shape id="_x0000_s1088" style="position:absolute;left:4140;top:841;width:180;height:720" coordorigin="4140,841" coordsize="180,720" path="m4303,841r-15,l4258,842r-28,1l4205,845r-22,1l4165,848r-13,3l4143,853r-3,2e" filled="f" strokeweight="2pt">
              <v:path arrowok="t"/>
            </v:shape>
            <v:shape id="_x0000_s1087" style="position:absolute;left:4140;top:841;width:180;height:720" coordorigin="4140,841" coordsize="180,720" path="m4140,855r,692l4143,1549r39,7l4229,1559r28,1l4287,1561r16,e" filled="f" strokeweight="2pt">
              <v:path arrowok="t"/>
            </v:shape>
            <v:shape id="_x0000_s1086" type="#_x0000_t75" style="position:absolute;left:4231;top:810;width:154;height:154">
              <v:imagedata r:id="rId40" o:title=""/>
            </v:shape>
            <v:shape id="_x0000_s1085" type="#_x0000_t75" style="position:absolute;left:4231;top:1501;width:154;height:154">
              <v:imagedata r:id="rId40" o:title=""/>
            </v:shape>
            <v:shape id="_x0000_s1084" style="position:absolute;left:4140;top:841;width:180;height:720" coordorigin="4140,841" coordsize="180,720" path="m4320,841r-17,e" filled="f" strokeweight="2pt">
              <v:path arrowok="t"/>
            </v:shape>
            <v:shape id="_x0000_s1083" style="position:absolute;left:4140;top:841;width:180;height:720" coordorigin="4140,841" coordsize="180,720" path="m4303,1561r16,l4320,1561e" filled="f" strokeweight="2pt">
              <v:path arrowok="t"/>
            </v:shape>
            <w10:wrap anchorx="page"/>
          </v:group>
        </w:pic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oh: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1114"/>
        <w:rPr>
          <w:sz w:val="24"/>
          <w:szCs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1" type="#_x0000_t202" style="position:absolute;left:0;text-align:left;margin-left:180pt;margin-top:105pt;width:6pt;height:12pt;z-index:-4837;mso-position-horizontal-relative:page" filled="f" stroked="f">
            <v:textbox inset="0,0,0,0">
              <w:txbxContent>
                <w:p w:rsidR="00AC70EA" w:rsidRDefault="001C73F1">
                  <w:pPr>
                    <w:spacing w:line="240" w:lineRule="exact"/>
                    <w:ind w:right="-5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group id="_x0000_s1078" style="position:absolute;left:0;text-align:left;margin-left:168.85pt;margin-top:105.75pt;width:15.35pt;height:42.25pt;z-index:-4835;mso-position-horizontal-relative:page" coordorigin="3377,2115" coordsize="307,845">
            <v:shape id="_x0000_s1080" type="#_x0000_t75" style="position:absolute;left:3377;top:2115;width:307;height:845">
              <v:imagedata r:id="rId32" o:title=""/>
            </v:shape>
            <v:shape id="_x0000_s1079" style="position:absolute;left:3439;top:2144;width:180;height:720" coordorigin="3439,2144" coordsize="180,720" path="m3619,2144r-32,l3557,2145r-28,1l3504,2148r-40,4l3439,2161r,689l3464,2858r39,3l3528,2862r28,1l3586,2864r32,l3619,2864e" filled="f" strokeweight="2pt">
              <v:path arrowok="t"/>
            </v:shape>
            <w10:wrap anchorx="page"/>
          </v:group>
        </w:pict>
      </w:r>
      <w:r>
        <w:pict>
          <v:group id="_x0000_s1075" style="position:absolute;left:0;text-align:left;margin-left:347.9pt;margin-top:18.4pt;width:12.15pt;height:69.1pt;z-index:-4834;mso-position-horizontal-relative:page" coordorigin="6958,368" coordsize="243,1382">
            <v:shape id="_x0000_s1077" type="#_x0000_t75" style="position:absolute;left:6958;top:368;width:230;height:1382">
              <v:imagedata r:id="rId41" o:title=""/>
            </v:shape>
            <v:shape id="_x0000_s1076" style="position:absolute;left:7020;top:399;width:161;height:1241" coordorigin="7020,399" coordsize="161,1241" path="m7181,399r-62,2l7069,407r-45,13l7020,426r,1188l7066,1632r49,6l7176,1640r5,e" filled="f" strokeweight="2pt">
              <v:path arrowok="t"/>
            </v:shape>
            <w10:wrap anchorx="page"/>
          </v:group>
        </w:pict>
      </w:r>
      <w:r>
        <w:pict>
          <v:shape id="_x0000_s1074" type="#_x0000_t75" style="position:absolute;left:0;text-align:left;margin-left:258.85pt;margin-top:18.4pt;width:3.85pt;height:3.85pt;z-index:-4833;mso-position-horizontal-relative:page">
            <v:imagedata r:id="rId42" o:title=""/>
            <w10:wrap anchorx="page"/>
          </v:shape>
        </w:pic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:rsidR="00AC70EA" w:rsidRDefault="00AC70EA">
      <w:pPr>
        <w:spacing w:before="8" w:line="60" w:lineRule="exact"/>
        <w:rPr>
          <w:sz w:val="6"/>
          <w:szCs w:val="6"/>
        </w:rPr>
      </w:pPr>
    </w:p>
    <w:tbl>
      <w:tblPr>
        <w:tblW w:w="0" w:type="auto"/>
        <w:tblInd w:w="13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0"/>
        <w:gridCol w:w="1467"/>
        <w:gridCol w:w="1547"/>
        <w:gridCol w:w="403"/>
        <w:gridCol w:w="280"/>
      </w:tblGrid>
      <w:tr w:rsidR="00AC70EA">
        <w:trPr>
          <w:trHeight w:hRule="exact" w:val="428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ks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2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2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3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ks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1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C70EA">
        <w:trPr>
          <w:trHeight w:hRule="exact" w:val="414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left="29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7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left="1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C70EA">
        <w:trPr>
          <w:trHeight w:hRule="exact" w:val="426"/>
        </w:trPr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154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left="1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:rsidR="00AC70EA" w:rsidRDefault="00AC70EA">
      <w:pPr>
        <w:spacing w:before="8" w:line="180" w:lineRule="exact"/>
        <w:rPr>
          <w:sz w:val="18"/>
          <w:szCs w:val="18"/>
        </w:rPr>
      </w:pPr>
    </w:p>
    <w:p w:rsidR="00AC70EA" w:rsidRDefault="00AC70EA">
      <w:pPr>
        <w:spacing w:line="200" w:lineRule="exact"/>
      </w:pPr>
    </w:p>
    <w:tbl>
      <w:tblPr>
        <w:tblW w:w="0" w:type="auto"/>
        <w:tblInd w:w="10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0"/>
        <w:gridCol w:w="627"/>
        <w:gridCol w:w="400"/>
      </w:tblGrid>
      <w:tr w:rsidR="00AC70EA">
        <w:trPr>
          <w:trHeight w:hRule="exact" w:val="428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62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38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AC70EA">
        <w:trPr>
          <w:trHeight w:hRule="exact" w:val="428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62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left="2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</w:tbl>
    <w:p w:rsidR="00AC70EA" w:rsidRDefault="00AC70EA">
      <w:pPr>
        <w:sectPr w:rsidR="00AC70EA">
          <w:pgSz w:w="11900" w:h="16840"/>
          <w:pgMar w:top="1580" w:right="1680" w:bottom="280" w:left="1320" w:header="0" w:footer="1051" w:gutter="0"/>
          <w:cols w:space="720"/>
        </w:sectPr>
      </w:pPr>
    </w:p>
    <w:p w:rsidR="00AC70EA" w:rsidRDefault="001C73F1">
      <w:pPr>
        <w:spacing w:before="76"/>
        <w:ind w:left="120"/>
        <w:rPr>
          <w:sz w:val="24"/>
          <w:szCs w:val="24"/>
        </w:rPr>
      </w:pPr>
      <w:r>
        <w:lastRenderedPageBreak/>
        <w:pict>
          <v:group id="_x0000_s1071" style="position:absolute;left:0;text-align:left;margin-left:258.85pt;margin-top:163.3pt;width:15.35pt;height:42.25pt;z-index:-4826;mso-position-horizontal-relative:page" coordorigin="5177,3266" coordsize="307,845">
            <v:shape id="_x0000_s1073" type="#_x0000_t75" style="position:absolute;left:5177;top:3266;width:307;height:845">
              <v:imagedata r:id="rId32" o:title=""/>
            </v:shape>
            <v:shape id="_x0000_s1072" style="position:absolute;left:5220;top:3298;width:180;height:720" coordorigin="5220,3298" coordsize="180,720" path="m5220,3298r32,l5282,3299r28,1l5335,3301r40,4l5400,3312r,691l5375,4010r-39,4l5311,4015r-28,2l5253,4017r-32,1l5220,4018e" filled="f" strokeweight="2pt">
              <v:path arrowok="t"/>
            </v:shape>
            <w10:wrap anchorx="page"/>
          </v:group>
        </w:pict>
      </w:r>
      <w:r>
        <w:rPr>
          <w:b/>
          <w:sz w:val="24"/>
          <w:szCs w:val="24"/>
        </w:rPr>
        <w:t>10.2.2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Ca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l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sa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ah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60" w:lineRule="auto"/>
        <w:ind w:left="120" w:right="75" w:firstLine="720"/>
        <w:jc w:val="both"/>
        <w:rPr>
          <w:sz w:val="24"/>
          <w:szCs w:val="24"/>
        </w:rPr>
      </w:pP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ko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om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eca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9" w:line="240" w:lineRule="exact"/>
        <w:rPr>
          <w:sz w:val="24"/>
          <w:szCs w:val="24"/>
        </w:rPr>
      </w:pPr>
    </w:p>
    <w:p w:rsidR="00AC70EA" w:rsidRDefault="001C73F1">
      <w:pPr>
        <w:spacing w:line="260" w:lineRule="exact"/>
        <w:ind w:left="840"/>
        <w:rPr>
          <w:sz w:val="24"/>
          <w:szCs w:val="24"/>
        </w:rPr>
      </w:pPr>
      <w:r>
        <w:pict>
          <v:shape id="_x0000_s1070" type="#_x0000_t202" style="position:absolute;left:0;text-align:left;margin-left:215.4pt;margin-top:131.75pt;width:6.6pt;height:12pt;z-index:-4830;mso-position-horizontal-relative:page" filled="f" stroked="f">
            <v:textbox inset="0,0,0,0">
              <w:txbxContent>
                <w:p w:rsidR="00AC70EA" w:rsidRDefault="001C73F1">
                  <w:pPr>
                    <w:spacing w:line="240" w:lineRule="exact"/>
                    <w:ind w:left="12" w:right="-5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pict>
          <v:group id="_x0000_s1067" style="position:absolute;left:0;text-align:left;margin-left:203.9pt;margin-top:45.05pt;width:15.35pt;height:42.25pt;z-index:-4829;mso-position-horizontal-relative:page" coordorigin="4078,901" coordsize="307,845">
            <v:shape id="_x0000_s1069" type="#_x0000_t75" style="position:absolute;left:4078;top:901;width:307;height:845">
              <v:imagedata r:id="rId32" o:title=""/>
            </v:shape>
            <v:shape id="_x0000_s1068" style="position:absolute;left:4140;top:932;width:180;height:720" coordorigin="4140,932" coordsize="180,720" path="m4320,932r-32,l4258,933r-28,1l4205,936r-40,3l4140,946r,692l4165,1645r39,3l4229,1650r28,1l4287,1652r32,l4320,1652e" filled="f" strokeweight="2pt">
              <v:path arrowok="t"/>
            </v:shape>
            <w10:wrap anchorx="page"/>
          </v:group>
        </w:pict>
      </w:r>
      <w:r>
        <w:pict>
          <v:group id="_x0000_s1064" style="position:absolute;left:0;text-align:left;margin-left:347.9pt;margin-top:45.05pt;width:12.15pt;height:69.1pt;z-index:-4828;mso-position-horizontal-relative:page" coordorigin="6958,901" coordsize="243,1382">
            <v:shape id="_x0000_s1066" type="#_x0000_t75" style="position:absolute;left:6958;top:901;width:230;height:1382">
              <v:imagedata r:id="rId41" o:title=""/>
            </v:shape>
            <v:shape id="_x0000_s1065" style="position:absolute;left:7020;top:932;width:161;height:1241" coordorigin="7020,932" coordsize="161,1241" path="m7181,932r-62,2l7069,940r-45,13l7020,958r,1188l7066,2165r49,6l7176,2173r5,e" filled="f" strokeweight="2pt">
              <v:path arrowok="t"/>
            </v:shape>
            <w10:wrap anchorx="page"/>
          </v:group>
        </w:pict>
      </w:r>
      <w:r>
        <w:pict>
          <v:group id="_x0000_s1061" style="position:absolute;left:0;text-align:left;margin-left:384.85pt;margin-top:45.05pt;width:11.5pt;height:69.1pt;z-index:-4825;mso-position-horizontal-relative:page" coordorigin="7697,901" coordsize="230,1382">
            <v:shape id="_x0000_s1063" type="#_x0000_t75" style="position:absolute;left:7697;top:901;width:230;height:1382">
              <v:imagedata r:id="rId41" o:title=""/>
            </v:shape>
            <v:shape id="_x0000_s1062" style="position:absolute;left:7740;top:932;width:161;height:1241" coordorigin="7740,932" coordsize="161,1241" path="m7740,932r62,2l7852,940r45,13l7901,958r,1188l7855,2165r-49,6l7745,2173r-5,e" filled="f" strokeweight="2pt">
              <v:path arrowok="t"/>
            </v:shape>
            <w10:wrap anchorx="page"/>
          </v:group>
        </w:pict>
      </w:r>
      <w:r>
        <w:pict>
          <v:group id="_x0000_s1058" style="position:absolute;left:0;text-align:left;margin-left:203.9pt;margin-top:130.7pt;width:15.35pt;height:42.25pt;z-index:-4823;mso-position-horizontal-relative:page" coordorigin="4078,2614" coordsize="307,845">
            <v:shape id="_x0000_s1060" type="#_x0000_t75" style="position:absolute;left:4078;top:2614;width:307;height:845">
              <v:imagedata r:id="rId32" o:title=""/>
            </v:shape>
            <v:shape id="_x0000_s1059" style="position:absolute;left:4140;top:2646;width:180;height:720" coordorigin="4140,2646" coordsize="180,720" path="m4320,2646r-32,l4258,2647r-28,1l4205,2649r-40,4l4140,2660r,691l4165,3358r39,4l4229,3363r28,2l4287,3365r32,1l4320,3366e" filled="f" strokeweight="2pt">
              <v:path arrowok="t"/>
            </v:shape>
            <w10:wrap anchorx="page"/>
          </v:group>
        </w:pict>
      </w:r>
      <w:r>
        <w:pict>
          <v:group id="_x0000_s1055" style="position:absolute;left:0;text-align:left;margin-left:402.85pt;margin-top:130.7pt;width:15.35pt;height:42.25pt;z-index:-4822;mso-position-horizontal-relative:page" coordorigin="8057,2614" coordsize="307,845">
            <v:shape id="_x0000_s1057" type="#_x0000_t75" style="position:absolute;left:8057;top:2614;width:307;height:845">
              <v:imagedata r:id="rId32" o:title=""/>
            </v:shape>
            <v:shape id="_x0000_s1056" style="position:absolute;left:8100;top:2646;width:180;height:720" coordorigin="8100,2646" coordsize="180,720" path="m8100,2646r32,l8162,2647r28,1l8215,2649r40,4l8280,2660r,691l8255,3358r-39,4l8191,3363r-28,2l8133,3365r-32,1l8100,3366e" filled="f" strokeweight="2pt">
              <v:path arrowok="t"/>
            </v:shape>
            <w10:wrap anchorx="page"/>
          </v:group>
        </w:pict>
      </w: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s,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op</w:t>
      </w:r>
      <w:r>
        <w:rPr>
          <w:spacing w:val="-1"/>
          <w:position w:val="-1"/>
          <w:sz w:val="24"/>
          <w:szCs w:val="24"/>
        </w:rPr>
        <w:t>era</w:t>
      </w:r>
      <w:r>
        <w:rPr>
          <w:position w:val="-1"/>
          <w:sz w:val="24"/>
          <w:szCs w:val="24"/>
        </w:rPr>
        <w:t>si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ks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kuk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3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: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8" w:line="200" w:lineRule="exact"/>
      </w:pPr>
    </w:p>
    <w:tbl>
      <w:tblPr>
        <w:tblW w:w="0" w:type="auto"/>
        <w:tblInd w:w="29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0"/>
        <w:gridCol w:w="1080"/>
        <w:gridCol w:w="720"/>
        <w:gridCol w:w="280"/>
      </w:tblGrid>
      <w:tr w:rsidR="00AC70EA">
        <w:trPr>
          <w:trHeight w:hRule="exact" w:val="426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2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442" w:right="442"/>
              <w:jc w:val="center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x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right="120"/>
              <w:jc w:val="right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C70EA">
        <w:trPr>
          <w:trHeight w:hRule="exact" w:val="414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7  </w:t>
            </w:r>
            <w:r>
              <w:rPr>
                <w:spacing w:val="5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right="120"/>
              <w:jc w:val="right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1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C70EA">
        <w:trPr>
          <w:trHeight w:hRule="exact" w:val="428"/>
        </w:trPr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right="120"/>
              <w:jc w:val="right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2</w:t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6"/>
              <w:ind w:left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:rsidR="00AC70EA" w:rsidRDefault="00AC70EA">
      <w:pPr>
        <w:spacing w:before="8" w:line="180" w:lineRule="exact"/>
        <w:rPr>
          <w:sz w:val="18"/>
          <w:szCs w:val="18"/>
        </w:rPr>
      </w:pPr>
    </w:p>
    <w:p w:rsidR="00AC70EA" w:rsidRDefault="00AC70EA">
      <w:pPr>
        <w:spacing w:line="200" w:lineRule="exact"/>
      </w:pPr>
    </w:p>
    <w:tbl>
      <w:tblPr>
        <w:tblW w:w="0" w:type="auto"/>
        <w:tblInd w:w="2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2169"/>
        <w:gridCol w:w="1917"/>
      </w:tblGrid>
      <w:tr w:rsidR="00AC70EA">
        <w:trPr>
          <w:trHeight w:hRule="exact" w:val="426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</w:t>
            </w:r>
          </w:p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41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2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69"/>
              <w:ind w:left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0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2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4</w:t>
            </w:r>
          </w:p>
        </w:tc>
      </w:tr>
      <w:tr w:rsidR="00AC70EA">
        <w:trPr>
          <w:trHeight w:hRule="exact" w:val="426"/>
        </w:trPr>
        <w:tc>
          <w:tcPr>
            <w:tcW w:w="468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AC70EA"/>
        </w:tc>
        <w:tc>
          <w:tcPr>
            <w:tcW w:w="2169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left="29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7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nil"/>
            </w:tcBorders>
          </w:tcPr>
          <w:p w:rsidR="00AC70EA" w:rsidRDefault="001C73F1">
            <w:pPr>
              <w:spacing w:before="55"/>
              <w:ind w:left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0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7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+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  <w:r>
              <w:rPr>
                <w:spacing w:val="2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4</w:t>
            </w:r>
          </w:p>
        </w:tc>
      </w:tr>
    </w:tbl>
    <w:p w:rsidR="00AC70EA" w:rsidRDefault="00AC70EA">
      <w:pPr>
        <w:spacing w:line="200" w:lineRule="exact"/>
      </w:pPr>
    </w:p>
    <w:p w:rsidR="00AC70EA" w:rsidRDefault="00AC70EA">
      <w:pPr>
        <w:spacing w:before="8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2280"/>
        <w:rPr>
          <w:sz w:val="24"/>
          <w:szCs w:val="24"/>
        </w:rPr>
      </w:pPr>
      <w:r>
        <w:pict>
          <v:shape id="_x0000_s1054" type="#_x0000_t202" style="position:absolute;left:0;text-align:left;margin-left:215.4pt;margin-top:3pt;width:6.6pt;height:12pt;z-index:-4832;mso-position-horizontal-relative:page" filled="f" stroked="f">
            <v:textbox inset="0,0,0,0">
              <w:txbxContent>
                <w:p w:rsidR="00AC70EA" w:rsidRDefault="001C73F1">
                  <w:pPr>
                    <w:spacing w:line="240" w:lineRule="exact"/>
                    <w:ind w:left="12" w:right="-56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53" type="#_x0000_t202" style="position:absolute;left:0;text-align:left;margin-left:246pt;margin-top:3pt;width:7.7pt;height:12pt;z-index:-4831;mso-position-horizontal-relative:page" filled="f" stroked="f">
            <v:textbox inset="0,0,0,0">
              <w:txbxContent>
                <w:p w:rsidR="00AC70EA" w:rsidRDefault="001C73F1">
                  <w:pPr>
                    <w:spacing w:line="240" w:lineRule="exact"/>
                    <w:ind w:right="-22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>
          <v:group id="_x0000_s1050" style="position:absolute;left:0;text-align:left;margin-left:203.9pt;margin-top:2.95pt;width:15.35pt;height:42.25pt;z-index:-4827;mso-position-horizontal-relative:page" coordorigin="4078,59" coordsize="307,845">
            <v:shape id="_x0000_s1052" type="#_x0000_t75" style="position:absolute;left:4078;top:59;width:307;height:845">
              <v:imagedata r:id="rId32" o:title=""/>
            </v:shape>
            <v:shape id="_x0000_s1051" style="position:absolute;left:4140;top:90;width:180;height:720" coordorigin="4140,90" coordsize="180,720" path="m4320,90r-32,l4258,91r-28,1l4205,93r-40,4l4140,104r,691l4165,802r39,4l4229,808r28,1l4287,810r32,l4320,810e" filled="f" strokeweight="2pt">
              <v:path arrowok="t"/>
            </v:shape>
            <w10:wrap anchorx="page"/>
          </v:group>
        </w:pict>
      </w:r>
      <w:r>
        <w:pict>
          <v:group id="_x0000_s1047" style="position:absolute;left:0;text-align:left;margin-left:249.85pt;margin-top:2.95pt;width:15.35pt;height:42.25pt;z-index:-4824;mso-position-horizontal-relative:page" coordorigin="4997,59" coordsize="307,845">
            <v:shape id="_x0000_s1049" type="#_x0000_t75" style="position:absolute;left:4997;top:59;width:307;height:845">
              <v:imagedata r:id="rId32" o:title=""/>
            </v:shape>
            <v:shape id="_x0000_s1048" style="position:absolute;left:5040;top:90;width:180;height:720" coordorigin="5040,90" coordsize="180,720" path="m5040,90r32,l5102,91r28,1l5155,93r40,4l5220,104r,691l5195,802r-39,4l5131,808r-28,1l5073,810r-32,l5040,810e" filled="f" strokeweight="2pt">
              <v:path arrowok="t"/>
            </v:shape>
            <w10:wrap anchorx="page"/>
          </v:group>
        </w:pict>
      </w:r>
      <w:r>
        <w:rPr>
          <w:sz w:val="24"/>
          <w:szCs w:val="24"/>
        </w:rPr>
        <w:t xml:space="preserve">=         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 xml:space="preserve">3  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3000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sz w:val="24"/>
          <w:szCs w:val="24"/>
        </w:rPr>
        <w:t xml:space="preserve">10 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11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7" w:line="220" w:lineRule="exact"/>
        <w:rPr>
          <w:sz w:val="22"/>
          <w:szCs w:val="22"/>
        </w:rPr>
      </w:pPr>
    </w:p>
    <w:p w:rsidR="00AC70EA" w:rsidRDefault="001C73F1">
      <w:pPr>
        <w:spacing w:before="21" w:line="240" w:lineRule="exact"/>
        <w:ind w:left="2417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i/>
          <w:position w:val="-1"/>
          <w:sz w:val="22"/>
          <w:szCs w:val="22"/>
        </w:rPr>
        <w:t>Ha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l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m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an</w:t>
      </w:r>
      <w:r>
        <w:rPr>
          <w:i/>
          <w:spacing w:val="21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i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ni</w:t>
      </w:r>
      <w:r>
        <w:rPr>
          <w:i/>
          <w:spacing w:val="21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s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e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ng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a</w:t>
      </w:r>
      <w:r>
        <w:rPr>
          <w:rFonts w:ascii="Verdana" w:eastAsia="Verdana" w:hAnsi="Verdana" w:cs="Verdana"/>
          <w:i/>
          <w:spacing w:val="1"/>
          <w:position w:val="-1"/>
          <w:sz w:val="22"/>
          <w:szCs w:val="22"/>
        </w:rPr>
        <w:t>j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a</w:t>
      </w:r>
      <w:r>
        <w:rPr>
          <w:i/>
          <w:spacing w:val="19"/>
          <w:position w:val="-1"/>
          <w:sz w:val="22"/>
          <w:szCs w:val="22"/>
        </w:rPr>
        <w:t xml:space="preserve"> </w:t>
      </w:r>
      <w:r>
        <w:rPr>
          <w:rFonts w:ascii="Verdana" w:eastAsia="Verdana" w:hAnsi="Verdana" w:cs="Verdana"/>
          <w:i/>
          <w:spacing w:val="-1"/>
          <w:position w:val="-1"/>
          <w:sz w:val="22"/>
          <w:szCs w:val="22"/>
        </w:rPr>
        <w:t>di</w:t>
      </w:r>
      <w:r>
        <w:rPr>
          <w:rFonts w:ascii="Verdana" w:eastAsia="Verdana" w:hAnsi="Verdana" w:cs="Verdana"/>
          <w:i/>
          <w:position w:val="-1"/>
          <w:sz w:val="22"/>
          <w:szCs w:val="22"/>
        </w:rPr>
        <w:t>kosongkan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2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4114" w:right="4110"/>
        <w:jc w:val="center"/>
        <w:rPr>
          <w:sz w:val="24"/>
          <w:szCs w:val="24"/>
        </w:rPr>
        <w:sectPr w:rsidR="00AC70EA">
          <w:footerReference w:type="default" r:id="rId43"/>
          <w:pgSz w:w="11900" w:h="16840"/>
          <w:pgMar w:top="1580" w:right="1680" w:bottom="280" w:left="1680" w:header="0" w:footer="0" w:gutter="0"/>
          <w:cols w:space="720"/>
        </w:sectPr>
      </w:pPr>
      <w:r>
        <w:rPr>
          <w:w w:val="99"/>
          <w:sz w:val="24"/>
          <w:szCs w:val="24"/>
        </w:rPr>
        <w:t>85</w:t>
      </w:r>
    </w:p>
    <w:p w:rsidR="00AC70EA" w:rsidRDefault="001C73F1">
      <w:pPr>
        <w:spacing w:before="20"/>
        <w:ind w:right="113"/>
        <w:jc w:val="right"/>
        <w:rPr>
          <w:rFonts w:ascii="Cambria" w:eastAsia="Cambria" w:hAnsi="Cambria" w:cs="Cambria"/>
          <w:sz w:val="52"/>
          <w:szCs w:val="52"/>
        </w:rPr>
      </w:pPr>
      <w:r>
        <w:rPr>
          <w:rFonts w:ascii="Cambria" w:eastAsia="Cambria" w:hAnsi="Cambria" w:cs="Cambria"/>
          <w:b/>
          <w:spacing w:val="-1"/>
          <w:sz w:val="52"/>
          <w:szCs w:val="52"/>
        </w:rPr>
        <w:lastRenderedPageBreak/>
        <w:t>B</w:t>
      </w:r>
      <w:r>
        <w:rPr>
          <w:rFonts w:ascii="Cambria" w:eastAsia="Cambria" w:hAnsi="Cambria" w:cs="Cambria"/>
          <w:b/>
          <w:sz w:val="52"/>
          <w:szCs w:val="52"/>
        </w:rPr>
        <w:t>ab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1</w:t>
      </w:r>
      <w:r>
        <w:rPr>
          <w:rFonts w:ascii="Cambria" w:eastAsia="Cambria" w:hAnsi="Cambria" w:cs="Cambria"/>
          <w:b/>
          <w:sz w:val="52"/>
          <w:szCs w:val="52"/>
        </w:rPr>
        <w:t>1</w:t>
      </w:r>
    </w:p>
    <w:p w:rsidR="00AC70EA" w:rsidRDefault="001C73F1">
      <w:pPr>
        <w:ind w:right="113"/>
        <w:jc w:val="right"/>
        <w:rPr>
          <w:rFonts w:ascii="Cambria" w:eastAsia="Cambria" w:hAnsi="Cambria" w:cs="Cambria"/>
          <w:sz w:val="52"/>
          <w:szCs w:val="52"/>
        </w:rPr>
      </w:pPr>
      <w:r>
        <w:pict>
          <v:group id="_x0000_s1040" style="position:absolute;left:0;text-align:left;margin-left:70.25pt;margin-top:77.2pt;width:454.8pt;height:1.55pt;z-index:-4821;mso-position-horizontal-relative:page" coordorigin="1405,1544" coordsize="9096,31">
            <v:shape id="_x0000_s1046" style="position:absolute;left:1411;top:1569;width:2892;height:0" coordorigin="1411,1569" coordsize="2892,0" path="m1411,1569r2892,e" filled="f" strokeweight=".58pt">
              <v:path arrowok="t"/>
            </v:shape>
            <v:shape id="_x0000_s1045" style="position:absolute;left:1411;top:1550;width:2892;height:0" coordorigin="1411,1550" coordsize="2892,0" path="m1411,1550r2892,e" filled="f" strokeweight=".58pt">
              <v:path arrowok="t"/>
            </v:shape>
            <v:shape id="_x0000_s1044" style="position:absolute;left:4303;top:1569;width:4303;height:0" coordorigin="4303,1569" coordsize="4303,0" path="m4303,1569r4303,e" filled="f" strokeweight=".58pt">
              <v:path arrowok="t"/>
            </v:shape>
            <v:shape id="_x0000_s1043" style="position:absolute;left:4303;top:1550;width:4303;height:0" coordorigin="4303,1550" coordsize="4303,0" path="m4303,1550r4303,e" filled="f" strokeweight=".58pt">
              <v:path arrowok="t"/>
            </v:shape>
            <v:shape id="_x0000_s1042" style="position:absolute;left:8606;top:1569;width:1889;height:0" coordorigin="8606,1569" coordsize="1889,0" path="m8606,1569r1889,e" filled="f" strokeweight=".58pt">
              <v:path arrowok="t"/>
            </v:shape>
            <v:shape id="_x0000_s1041" style="position:absolute;left:8606;top:1550;width:1889;height:0" coordorigin="8606,1550" coordsize="1889,0" path="m8606,1550r1889,e" filled="f" strokeweight=".58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St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ud</w:t>
      </w:r>
      <w:r>
        <w:rPr>
          <w:rFonts w:ascii="Cambria" w:eastAsia="Cambria" w:hAnsi="Cambria" w:cs="Cambria"/>
          <w:b/>
          <w:sz w:val="52"/>
          <w:szCs w:val="52"/>
        </w:rPr>
        <w:t>i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K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u</w:t>
      </w:r>
      <w:r>
        <w:rPr>
          <w:rFonts w:ascii="Cambria" w:eastAsia="Cambria" w:hAnsi="Cambria" w:cs="Cambria"/>
          <w:b/>
          <w:sz w:val="52"/>
          <w:szCs w:val="52"/>
        </w:rPr>
        <w:t>s</w:t>
      </w:r>
      <w:r>
        <w:rPr>
          <w:b/>
          <w:spacing w:val="-14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S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h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o</w:t>
      </w:r>
      <w:r>
        <w:rPr>
          <w:rFonts w:ascii="Cambria" w:eastAsia="Cambria" w:hAnsi="Cambria" w:cs="Cambria"/>
          <w:b/>
          <w:sz w:val="52"/>
          <w:szCs w:val="52"/>
        </w:rPr>
        <w:t>r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t</w:t>
      </w:r>
      <w:r>
        <w:rPr>
          <w:rFonts w:ascii="Cambria" w:eastAsia="Cambria" w:hAnsi="Cambria" w:cs="Cambria"/>
          <w:b/>
          <w:sz w:val="52"/>
          <w:szCs w:val="52"/>
        </w:rPr>
        <w:t>e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s</w:t>
      </w:r>
      <w:r>
        <w:rPr>
          <w:rFonts w:ascii="Cambria" w:eastAsia="Cambria" w:hAnsi="Cambria" w:cs="Cambria"/>
          <w:b/>
          <w:sz w:val="52"/>
          <w:szCs w:val="52"/>
        </w:rPr>
        <w:t>t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Pa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t</w:t>
      </w:r>
      <w:r>
        <w:rPr>
          <w:rFonts w:ascii="Cambria" w:eastAsia="Cambria" w:hAnsi="Cambria" w:cs="Cambria"/>
          <w:b/>
          <w:sz w:val="52"/>
          <w:szCs w:val="52"/>
        </w:rPr>
        <w:t>h</w:t>
      </w:r>
      <w:r>
        <w:rPr>
          <w:b/>
          <w:spacing w:val="-16"/>
          <w:sz w:val="52"/>
          <w:szCs w:val="52"/>
        </w:rPr>
        <w:t xml:space="preserve"> </w:t>
      </w:r>
      <w:r>
        <w:rPr>
          <w:rFonts w:ascii="Cambria" w:eastAsia="Cambria" w:hAnsi="Cambria" w:cs="Cambria"/>
          <w:b/>
          <w:sz w:val="52"/>
          <w:szCs w:val="52"/>
        </w:rPr>
        <w:t>P</w:t>
      </w:r>
      <w:r>
        <w:rPr>
          <w:rFonts w:ascii="Cambria" w:eastAsia="Cambria" w:hAnsi="Cambria" w:cs="Cambria"/>
          <w:b/>
          <w:spacing w:val="-3"/>
          <w:sz w:val="52"/>
          <w:szCs w:val="52"/>
        </w:rPr>
        <w:t>r</w:t>
      </w:r>
      <w:r>
        <w:rPr>
          <w:rFonts w:ascii="Cambria" w:eastAsia="Cambria" w:hAnsi="Cambria" w:cs="Cambria"/>
          <w:b/>
          <w:spacing w:val="1"/>
          <w:sz w:val="52"/>
          <w:szCs w:val="52"/>
        </w:rPr>
        <w:t>o</w:t>
      </w:r>
      <w:r>
        <w:rPr>
          <w:rFonts w:ascii="Cambria" w:eastAsia="Cambria" w:hAnsi="Cambria" w:cs="Cambria"/>
          <w:b/>
          <w:spacing w:val="-1"/>
          <w:sz w:val="52"/>
          <w:szCs w:val="52"/>
        </w:rPr>
        <w:t>b</w:t>
      </w:r>
      <w:r>
        <w:rPr>
          <w:rFonts w:ascii="Cambria" w:eastAsia="Cambria" w:hAnsi="Cambria" w:cs="Cambria"/>
          <w:b/>
          <w:sz w:val="52"/>
          <w:szCs w:val="52"/>
        </w:rPr>
        <w:t>lem</w:t>
      </w:r>
    </w:p>
    <w:p w:rsidR="00AC70EA" w:rsidRDefault="00AC70EA">
      <w:pPr>
        <w:spacing w:before="1" w:line="140" w:lineRule="exact"/>
        <w:rPr>
          <w:sz w:val="15"/>
          <w:szCs w:val="15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5"/>
          <w:sz w:val="28"/>
          <w:szCs w:val="28"/>
        </w:rPr>
        <w:t>k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9" w:line="100" w:lineRule="exact"/>
        <w:rPr>
          <w:sz w:val="11"/>
          <w:szCs w:val="11"/>
        </w:rPr>
      </w:pPr>
    </w:p>
    <w:p w:rsidR="00AC70EA" w:rsidRDefault="001C73F1">
      <w:pPr>
        <w:spacing w:line="260" w:lineRule="exact"/>
        <w:ind w:left="48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1.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ho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h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ob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m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(Per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J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ur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2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)</w:t>
      </w:r>
    </w:p>
    <w:p w:rsidR="00AC70EA" w:rsidRDefault="00AC70EA">
      <w:pPr>
        <w:spacing w:before="7" w:line="100" w:lineRule="exact"/>
        <w:rPr>
          <w:sz w:val="11"/>
          <w:szCs w:val="11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4"/>
        <w:ind w:left="120"/>
        <w:rPr>
          <w:sz w:val="28"/>
          <w:szCs w:val="28"/>
        </w:rPr>
      </w:pPr>
      <w:r>
        <w:rPr>
          <w:b/>
          <w:sz w:val="28"/>
          <w:szCs w:val="28"/>
        </w:rPr>
        <w:t>Tuju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6" w:line="100" w:lineRule="exact"/>
        <w:rPr>
          <w:sz w:val="11"/>
          <w:szCs w:val="11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sh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itm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ij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sho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sho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480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4.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un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qu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ue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k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uk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sh</w:t>
      </w:r>
      <w:r>
        <w:rPr>
          <w:spacing w:val="2"/>
          <w:position w:val="-1"/>
          <w:sz w:val="24"/>
          <w:szCs w:val="24"/>
        </w:rPr>
        <w:t>o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st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h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ob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m</w:t>
      </w:r>
    </w:p>
    <w:p w:rsidR="00AC70EA" w:rsidRDefault="00AC70EA">
      <w:pPr>
        <w:spacing w:before="6" w:line="160" w:lineRule="exact"/>
        <w:rPr>
          <w:sz w:val="17"/>
          <w:szCs w:val="17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4" w:line="300" w:lineRule="exact"/>
        <w:ind w:left="120"/>
        <w:rPr>
          <w:sz w:val="28"/>
          <w:szCs w:val="28"/>
        </w:rPr>
      </w:pPr>
      <w:r>
        <w:rPr>
          <w:b/>
          <w:spacing w:val="1"/>
          <w:position w:val="-1"/>
          <w:sz w:val="28"/>
          <w:szCs w:val="28"/>
        </w:rPr>
        <w:t>11</w:t>
      </w:r>
      <w:r>
        <w:rPr>
          <w:b/>
          <w:spacing w:val="-3"/>
          <w:position w:val="-1"/>
          <w:sz w:val="28"/>
          <w:szCs w:val="28"/>
        </w:rPr>
        <w:t>.</w:t>
      </w:r>
      <w:r>
        <w:rPr>
          <w:b/>
          <w:position w:val="-1"/>
          <w:sz w:val="28"/>
          <w:szCs w:val="28"/>
        </w:rPr>
        <w:t>1</w:t>
      </w:r>
      <w:r>
        <w:rPr>
          <w:b/>
          <w:spacing w:val="15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Studi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spacing w:val="-2"/>
          <w:position w:val="-1"/>
          <w:sz w:val="28"/>
          <w:szCs w:val="28"/>
        </w:rPr>
        <w:t>K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u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: S</w:t>
      </w:r>
      <w:r>
        <w:rPr>
          <w:b/>
          <w:spacing w:val="-2"/>
          <w:position w:val="-1"/>
          <w:sz w:val="28"/>
          <w:szCs w:val="28"/>
        </w:rPr>
        <w:t>h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r</w:t>
      </w:r>
      <w:r>
        <w:rPr>
          <w:b/>
          <w:spacing w:val="-2"/>
          <w:position w:val="-1"/>
          <w:sz w:val="28"/>
          <w:szCs w:val="28"/>
        </w:rPr>
        <w:t>te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 xml:space="preserve">t </w:t>
      </w:r>
      <w:r>
        <w:rPr>
          <w:b/>
          <w:spacing w:val="-1"/>
          <w:position w:val="-1"/>
          <w:sz w:val="28"/>
          <w:szCs w:val="28"/>
        </w:rPr>
        <w:t>P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 xml:space="preserve">th </w:t>
      </w:r>
      <w:r>
        <w:rPr>
          <w:b/>
          <w:spacing w:val="-1"/>
          <w:position w:val="-1"/>
          <w:sz w:val="28"/>
          <w:szCs w:val="28"/>
        </w:rPr>
        <w:t>P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b</w:t>
      </w:r>
      <w:r>
        <w:rPr>
          <w:b/>
          <w:spacing w:val="-1"/>
          <w:position w:val="-1"/>
          <w:sz w:val="28"/>
          <w:szCs w:val="28"/>
        </w:rPr>
        <w:t>l</w:t>
      </w:r>
      <w:r>
        <w:rPr>
          <w:b/>
          <w:position w:val="-1"/>
          <w:sz w:val="28"/>
          <w:szCs w:val="28"/>
        </w:rPr>
        <w:t>em</w:t>
      </w:r>
      <w:r>
        <w:rPr>
          <w:b/>
          <w:spacing w:val="-4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den</w:t>
      </w:r>
      <w:r>
        <w:rPr>
          <w:b/>
          <w:spacing w:val="1"/>
          <w:position w:val="-1"/>
          <w:sz w:val="28"/>
          <w:szCs w:val="28"/>
        </w:rPr>
        <w:t>ga</w:t>
      </w:r>
      <w:r>
        <w:rPr>
          <w:b/>
          <w:position w:val="-1"/>
          <w:sz w:val="28"/>
          <w:szCs w:val="28"/>
        </w:rPr>
        <w:t xml:space="preserve">n </w:t>
      </w:r>
      <w:r>
        <w:rPr>
          <w:b/>
          <w:spacing w:val="-3"/>
          <w:position w:val="-1"/>
          <w:sz w:val="28"/>
          <w:szCs w:val="28"/>
        </w:rPr>
        <w:t>A</w:t>
      </w:r>
      <w:r>
        <w:rPr>
          <w:b/>
          <w:spacing w:val="1"/>
          <w:position w:val="-1"/>
          <w:sz w:val="28"/>
          <w:szCs w:val="28"/>
        </w:rPr>
        <w:t>l</w:t>
      </w:r>
      <w:r>
        <w:rPr>
          <w:b/>
          <w:spacing w:val="-1"/>
          <w:position w:val="-1"/>
          <w:sz w:val="28"/>
          <w:szCs w:val="28"/>
        </w:rPr>
        <w:t>g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a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D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j</w:t>
      </w:r>
      <w:r>
        <w:rPr>
          <w:b/>
          <w:spacing w:val="-5"/>
          <w:position w:val="-1"/>
          <w:sz w:val="28"/>
          <w:szCs w:val="28"/>
        </w:rPr>
        <w:t>k</w:t>
      </w:r>
      <w:r>
        <w:rPr>
          <w:b/>
          <w:spacing w:val="4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tra</w:t>
      </w:r>
    </w:p>
    <w:p w:rsidR="00AC70EA" w:rsidRDefault="00AC70EA">
      <w:pPr>
        <w:spacing w:before="16" w:line="240" w:lineRule="exact"/>
        <w:rPr>
          <w:sz w:val="24"/>
          <w:szCs w:val="24"/>
        </w:r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11.1.1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2"/>
          <w:sz w:val="24"/>
          <w:szCs w:val="24"/>
        </w:rPr>
        <w:t>er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asa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59" w:lineRule="auto"/>
        <w:ind w:left="120" w:right="70" w:firstLine="720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k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5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kut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3"/>
          <w:szCs w:val="13"/>
        </w:rPr>
      </w:pPr>
    </w:p>
    <w:p w:rsidR="00AC70EA" w:rsidRDefault="00167C78">
      <w:pPr>
        <w:ind w:left="689"/>
      </w:pPr>
      <w:r>
        <w:pict>
          <v:shape id="_x0000_i1048" type="#_x0000_t75" style="width:207.15pt;height:126.35pt">
            <v:imagedata r:id="rId44" o:title=""/>
          </v:shape>
        </w:pict>
      </w:r>
    </w:p>
    <w:p w:rsidR="00AC70EA" w:rsidRDefault="00AC70EA">
      <w:pPr>
        <w:spacing w:before="3" w:line="100" w:lineRule="exact"/>
        <w:rPr>
          <w:sz w:val="11"/>
          <w:szCs w:val="11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line="260" w:lineRule="exact"/>
        <w:ind w:left="120"/>
        <w:rPr>
          <w:sz w:val="24"/>
          <w:szCs w:val="24"/>
        </w:rPr>
        <w:sectPr w:rsidR="00AC70EA">
          <w:footerReference w:type="default" r:id="rId45"/>
          <w:pgSz w:w="11900" w:h="16840"/>
          <w:pgMar w:top="1420" w:right="1320" w:bottom="280" w:left="1320" w:header="0" w:footer="1051" w:gutter="0"/>
          <w:pgNumType w:start="86"/>
          <w:cols w:space="720"/>
        </w:sectPr>
      </w:pPr>
      <w:r>
        <w:rPr>
          <w:b/>
          <w:position w:val="-1"/>
          <w:sz w:val="24"/>
          <w:szCs w:val="24"/>
        </w:rPr>
        <w:t>11.1.2</w:t>
      </w:r>
      <w:r>
        <w:rPr>
          <w:b/>
          <w:spacing w:val="54"/>
          <w:position w:val="-1"/>
          <w:sz w:val="24"/>
          <w:szCs w:val="24"/>
        </w:rPr>
        <w:t xml:space="preserve"> </w:t>
      </w:r>
      <w:r>
        <w:rPr>
          <w:b/>
          <w:position w:val="-1"/>
          <w:sz w:val="24"/>
          <w:szCs w:val="24"/>
        </w:rPr>
        <w:t>Ca</w:t>
      </w:r>
      <w:r>
        <w:rPr>
          <w:b/>
          <w:spacing w:val="-1"/>
          <w:position w:val="-1"/>
          <w:sz w:val="24"/>
          <w:szCs w:val="24"/>
        </w:rPr>
        <w:t>r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-2"/>
          <w:position w:val="-1"/>
          <w:sz w:val="24"/>
          <w:szCs w:val="24"/>
        </w:rPr>
        <w:t xml:space="preserve"> </w:t>
      </w:r>
      <w:r>
        <w:rPr>
          <w:b/>
          <w:spacing w:val="-3"/>
          <w:position w:val="-1"/>
          <w:sz w:val="24"/>
          <w:szCs w:val="24"/>
        </w:rPr>
        <w:t>P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n</w:t>
      </w:r>
      <w:r>
        <w:rPr>
          <w:b/>
          <w:position w:val="-1"/>
          <w:sz w:val="24"/>
          <w:szCs w:val="24"/>
        </w:rPr>
        <w:t>y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spacing w:val="1"/>
          <w:position w:val="-1"/>
          <w:sz w:val="24"/>
          <w:szCs w:val="24"/>
        </w:rPr>
        <w:t>l</w:t>
      </w:r>
      <w:r>
        <w:rPr>
          <w:b/>
          <w:spacing w:val="-1"/>
          <w:position w:val="-1"/>
          <w:sz w:val="24"/>
          <w:szCs w:val="24"/>
        </w:rPr>
        <w:t>e</w:t>
      </w:r>
      <w:r>
        <w:rPr>
          <w:b/>
          <w:position w:val="-1"/>
          <w:sz w:val="24"/>
          <w:szCs w:val="24"/>
        </w:rPr>
        <w:t>sa</w:t>
      </w:r>
      <w:r>
        <w:rPr>
          <w:b/>
          <w:spacing w:val="1"/>
          <w:position w:val="-1"/>
          <w:sz w:val="24"/>
          <w:szCs w:val="24"/>
        </w:rPr>
        <w:t>i</w:t>
      </w:r>
      <w:r>
        <w:rPr>
          <w:b/>
          <w:position w:val="-1"/>
          <w:sz w:val="24"/>
          <w:szCs w:val="24"/>
        </w:rPr>
        <w:t>an</w:t>
      </w:r>
      <w:r>
        <w:rPr>
          <w:b/>
          <w:spacing w:val="-6"/>
          <w:position w:val="-1"/>
          <w:sz w:val="24"/>
          <w:szCs w:val="24"/>
        </w:rPr>
        <w:t xml:space="preserve"> </w:t>
      </w:r>
      <w:r>
        <w:rPr>
          <w:b/>
          <w:spacing w:val="-1"/>
          <w:position w:val="-1"/>
          <w:sz w:val="24"/>
          <w:szCs w:val="24"/>
        </w:rPr>
        <w:t>M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3"/>
          <w:position w:val="-1"/>
          <w:sz w:val="24"/>
          <w:szCs w:val="24"/>
        </w:rPr>
        <w:t>s</w:t>
      </w:r>
      <w:r>
        <w:rPr>
          <w:b/>
          <w:position w:val="-1"/>
          <w:sz w:val="24"/>
          <w:szCs w:val="24"/>
        </w:rPr>
        <w:t>a</w:t>
      </w:r>
      <w:r>
        <w:rPr>
          <w:b/>
          <w:spacing w:val="1"/>
          <w:position w:val="-1"/>
          <w:sz w:val="24"/>
          <w:szCs w:val="24"/>
        </w:rPr>
        <w:t>l</w:t>
      </w:r>
      <w:r>
        <w:rPr>
          <w:b/>
          <w:position w:val="-1"/>
          <w:sz w:val="24"/>
          <w:szCs w:val="24"/>
        </w:rPr>
        <w:t>ah</w:t>
      </w:r>
    </w:p>
    <w:p w:rsidR="00AC70EA" w:rsidRDefault="00AC70EA">
      <w:pPr>
        <w:spacing w:before="3" w:line="120" w:lineRule="exact"/>
        <w:rPr>
          <w:sz w:val="12"/>
          <w:szCs w:val="12"/>
        </w:rPr>
      </w:pPr>
    </w:p>
    <w:p w:rsidR="00AC70EA" w:rsidRDefault="001C73F1">
      <w:pPr>
        <w:spacing w:line="260" w:lineRule="exact"/>
        <w:ind w:left="840" w:right="-56"/>
        <w:rPr>
          <w:sz w:val="24"/>
          <w:szCs w:val="24"/>
        </w:rPr>
      </w:pPr>
      <w:r>
        <w:rPr>
          <w:position w:val="-1"/>
          <w:sz w:val="24"/>
          <w:szCs w:val="24"/>
        </w:rPr>
        <w:t>Un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 xml:space="preserve">uk </w:t>
      </w:r>
      <w:r>
        <w:rPr>
          <w:spacing w:val="3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</w:p>
    <w:p w:rsidR="00AC70EA" w:rsidRDefault="001C73F1">
      <w:pPr>
        <w:spacing w:before="3" w:line="120" w:lineRule="exact"/>
        <w:rPr>
          <w:sz w:val="12"/>
          <w:szCs w:val="12"/>
        </w:rPr>
      </w:pPr>
      <w:r>
        <w:br w:type="column"/>
      </w:r>
    </w:p>
    <w:p w:rsidR="00AC70EA" w:rsidRDefault="001C73F1">
      <w:pPr>
        <w:spacing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3027" w:space="163"/>
            <w:col w:w="6070"/>
          </w:cols>
        </w:sectPr>
      </w:pPr>
      <w:r>
        <w:rPr>
          <w:spacing w:val="3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ho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st </w:t>
      </w:r>
      <w:r>
        <w:rPr>
          <w:spacing w:val="3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 xml:space="preserve">h </w:t>
      </w:r>
      <w:r>
        <w:rPr>
          <w:spacing w:val="4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ob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m </w:t>
      </w:r>
      <w:r>
        <w:rPr>
          <w:spacing w:val="4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 xml:space="preserve">u </w:t>
      </w:r>
      <w:r>
        <w:rPr>
          <w:spacing w:val="4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ara</w:t>
      </w:r>
      <w:r>
        <w:rPr>
          <w:position w:val="-1"/>
          <w:sz w:val="24"/>
          <w:szCs w:val="24"/>
        </w:rPr>
        <w:t xml:space="preserve">h </w:t>
      </w:r>
      <w:r>
        <w:rPr>
          <w:spacing w:val="4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 xml:space="preserve">i </w:t>
      </w:r>
      <w:r>
        <w:rPr>
          <w:spacing w:val="43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2"/>
          <w:position w:val="-1"/>
          <w:sz w:val="24"/>
          <w:szCs w:val="24"/>
        </w:rPr>
        <w:t>an</w:t>
      </w:r>
      <w:r>
        <w:rPr>
          <w:position w:val="-1"/>
          <w:sz w:val="24"/>
          <w:szCs w:val="24"/>
        </w:rPr>
        <w:t xml:space="preserve">g </w:t>
      </w:r>
      <w:r>
        <w:rPr>
          <w:spacing w:val="39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da </w:t>
      </w:r>
      <w:r>
        <w:rPr>
          <w:spacing w:val="4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</w:p>
    <w:p w:rsidR="00AC70EA" w:rsidRDefault="001C73F1">
      <w:pPr>
        <w:spacing w:before="8" w:line="400" w:lineRule="atLeast"/>
        <w:ind w:left="120" w:right="70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sz w:val="24"/>
          <w:szCs w:val="24"/>
        </w:rPr>
        <w:lastRenderedPageBreak/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gun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itm</w:t>
      </w:r>
      <w:r>
        <w:rPr>
          <w:sz w:val="24"/>
          <w:szCs w:val="24"/>
        </w:rPr>
        <w:t>a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ij</w:t>
      </w:r>
      <w:r>
        <w:rPr>
          <w:sz w:val="24"/>
          <w:szCs w:val="24"/>
        </w:rPr>
        <w:t>ks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.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120" w:right="-56"/>
        <w:rPr>
          <w:sz w:val="24"/>
          <w:szCs w:val="24"/>
        </w:rPr>
      </w:pP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are</w:t>
      </w:r>
      <w:r>
        <w:rPr>
          <w:sz w:val="24"/>
          <w:szCs w:val="24"/>
        </w:rPr>
        <w:t>na</w:t>
      </w:r>
      <w:r>
        <w:rPr>
          <w:spacing w:val="3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k</w:t>
      </w:r>
    </w:p>
    <w:p w:rsidR="00AC70EA" w:rsidRDefault="001C73F1">
      <w:pPr>
        <w:spacing w:before="7" w:line="120" w:lineRule="exact"/>
        <w:rPr>
          <w:sz w:val="13"/>
          <w:szCs w:val="13"/>
        </w:rPr>
      </w:pPr>
      <w:r>
        <w:br w:type="column"/>
      </w:r>
    </w:p>
    <w:p w:rsidR="00AC70EA" w:rsidRDefault="001C73F1">
      <w:pPr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181" w:space="100"/>
            <w:col w:w="1979"/>
          </w:cols>
        </w:sectPr>
      </w:pP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3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</w:p>
    <w:p w:rsidR="00AC70EA" w:rsidRDefault="001C73F1">
      <w:pPr>
        <w:spacing w:before="74"/>
        <w:ind w:left="120" w:right="-56"/>
        <w:rPr>
          <w:sz w:val="24"/>
          <w:szCs w:val="24"/>
        </w:rPr>
      </w:pPr>
      <w:r>
        <w:rPr>
          <w:spacing w:val="1"/>
          <w:sz w:val="24"/>
          <w:szCs w:val="24"/>
        </w:rPr>
        <w:lastRenderedPageBreak/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ka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 xml:space="preserve">k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u 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6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h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a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ti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er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ar</w:t>
      </w:r>
      <w:r>
        <w:rPr>
          <w:position w:val="-1"/>
          <w:sz w:val="24"/>
          <w:szCs w:val="24"/>
        </w:rPr>
        <w:t>i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o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:</w:t>
      </w:r>
    </w:p>
    <w:p w:rsidR="00AC70EA" w:rsidRDefault="001C73F1">
      <w:pPr>
        <w:spacing w:before="74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num="2" w:space="720" w:equalWidth="0">
            <w:col w:w="7301" w:space="127"/>
            <w:col w:w="1832"/>
          </w:cols>
        </w:sectPr>
      </w:pPr>
      <w:r>
        <w:br w:type="column"/>
      </w:r>
      <w:r>
        <w:rPr>
          <w:spacing w:val="1"/>
          <w:sz w:val="24"/>
          <w:szCs w:val="24"/>
        </w:rPr>
        <w:lastRenderedPageBreak/>
        <w:t>titi</w:t>
      </w:r>
      <w:r>
        <w:rPr>
          <w:sz w:val="24"/>
          <w:szCs w:val="24"/>
        </w:rPr>
        <w:t>k</w:t>
      </w:r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,</w: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6" w:line="260" w:lineRule="exact"/>
        <w:rPr>
          <w:sz w:val="26"/>
          <w:szCs w:val="26"/>
        </w:rPr>
      </w:pPr>
    </w:p>
    <w:p w:rsidR="00AC70EA" w:rsidRDefault="00167C78">
      <w:pPr>
        <w:ind w:left="3307"/>
      </w:pPr>
      <w:r>
        <w:pict>
          <v:shape id="_x0000_i1049" type="#_x0000_t75" style="width:161pt;height:64.55pt">
            <v:imagedata r:id="rId46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before="1" w:line="280" w:lineRule="exact"/>
        <w:rPr>
          <w:sz w:val="28"/>
          <w:szCs w:val="28"/>
        </w:rPr>
      </w:pPr>
    </w:p>
    <w:p w:rsidR="00AC70EA" w:rsidRDefault="001C73F1">
      <w:pPr>
        <w:spacing w:before="29" w:line="359" w:lineRule="auto"/>
        <w:ind w:left="120" w:right="72" w:firstLine="720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3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k</w:t>
      </w:r>
      <w:r>
        <w:rPr>
          <w:spacing w:val="3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0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M)</w:t>
      </w:r>
      <w:r>
        <w:rPr>
          <w:spacing w:val="1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0,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2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</w:p>
    <w:p w:rsidR="00AC70EA" w:rsidRDefault="001C73F1">
      <w:pPr>
        <w:spacing w:before="7"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da 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ku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:</w:t>
      </w:r>
    </w:p>
    <w:p w:rsidR="00AC70EA" w:rsidRDefault="00AC70EA">
      <w:pPr>
        <w:spacing w:before="10" w:line="260" w:lineRule="exact"/>
        <w:rPr>
          <w:sz w:val="26"/>
          <w:szCs w:val="26"/>
        </w:rPr>
      </w:pPr>
    </w:p>
    <w:p w:rsidR="00AC70EA" w:rsidRDefault="00167C78">
      <w:pPr>
        <w:ind w:left="2122"/>
      </w:pPr>
      <w:r>
        <w:pict>
          <v:shape id="_x0000_i1050" type="#_x0000_t75" style="width:216.7pt;height:140.6pt">
            <v:imagedata r:id="rId47" o:title=""/>
          </v:shape>
        </w:pict>
      </w:r>
    </w:p>
    <w:p w:rsidR="00AC70EA" w:rsidRDefault="00AC70EA">
      <w:pPr>
        <w:spacing w:before="8" w:line="160" w:lineRule="exact"/>
        <w:rPr>
          <w:sz w:val="17"/>
          <w:szCs w:val="17"/>
        </w:rPr>
      </w:pPr>
    </w:p>
    <w:p w:rsidR="00AC70EA" w:rsidRDefault="00AC70EA">
      <w:pPr>
        <w:spacing w:line="200" w:lineRule="exact"/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</w:p>
    <w:p w:rsidR="00AC70EA" w:rsidRDefault="001C73F1">
      <w:pPr>
        <w:spacing w:before="29" w:line="260" w:lineRule="exact"/>
        <w:ind w:left="840" w:right="-56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lastRenderedPageBreak/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5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it</w:t>
      </w:r>
      <w:r>
        <w:rPr>
          <w:position w:val="-1"/>
          <w:sz w:val="24"/>
          <w:szCs w:val="24"/>
        </w:rPr>
        <w:t>u,</w:t>
      </w:r>
      <w:r>
        <w:rPr>
          <w:spacing w:val="5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5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im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ar</w:t>
      </w:r>
      <w:r>
        <w:rPr>
          <w:position w:val="-1"/>
          <w:sz w:val="24"/>
          <w:szCs w:val="24"/>
        </w:rPr>
        <w:t>i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it</w:t>
      </w:r>
      <w:r>
        <w:rPr>
          <w:position w:val="-1"/>
          <w:sz w:val="24"/>
          <w:szCs w:val="24"/>
        </w:rPr>
        <w:t>u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</w:p>
    <w:p w:rsidR="00AC70EA" w:rsidRDefault="001C73F1">
      <w:pPr>
        <w:spacing w:before="29"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207" w:space="115"/>
            <w:col w:w="1938"/>
          </w:cols>
        </w:sectPr>
      </w:pPr>
      <w:r>
        <w:br w:type="column"/>
      </w:r>
      <w:r>
        <w:rPr>
          <w:spacing w:val="1"/>
          <w:position w:val="-1"/>
          <w:sz w:val="24"/>
          <w:szCs w:val="24"/>
        </w:rPr>
        <w:lastRenderedPageBreak/>
        <w:t>titi</w:t>
      </w:r>
      <w:r>
        <w:rPr>
          <w:position w:val="-1"/>
          <w:sz w:val="24"/>
          <w:szCs w:val="24"/>
        </w:rPr>
        <w:t>k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>ti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.</w:t>
      </w:r>
      <w:r>
        <w:rPr>
          <w:spacing w:val="5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iti</w:t>
      </w:r>
      <w:r>
        <w:rPr>
          <w:position w:val="-1"/>
          <w:sz w:val="24"/>
          <w:szCs w:val="24"/>
        </w:rPr>
        <w:t>k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</w:t>
      </w:r>
    </w:p>
    <w:p w:rsidR="00AC70EA" w:rsidRDefault="00AC70EA">
      <w:pPr>
        <w:spacing w:before="2" w:line="140" w:lineRule="exact"/>
        <w:rPr>
          <w:sz w:val="14"/>
          <w:szCs w:val="14"/>
        </w:rPr>
      </w:pPr>
    </w:p>
    <w:p w:rsidR="00AC70EA" w:rsidRDefault="001C73F1">
      <w:pPr>
        <w:spacing w:line="360" w:lineRule="auto"/>
        <w:ind w:left="120" w:right="69"/>
        <w:rPr>
          <w:sz w:val="24"/>
          <w:szCs w:val="24"/>
        </w:rPr>
      </w:pP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k,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ke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2.</w:t>
      </w:r>
      <w:r>
        <w:rPr>
          <w:spacing w:val="2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J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3"/>
          <w:sz w:val="24"/>
          <w:szCs w:val="24"/>
        </w:rPr>
        <w:t>a</w:t>
      </w:r>
      <w:r>
        <w:rPr>
          <w:sz w:val="24"/>
          <w:szCs w:val="24"/>
        </w:rPr>
        <w:t>i</w:t>
      </w:r>
    </w:p>
    <w:p w:rsidR="00AC70EA" w:rsidRDefault="001C73F1">
      <w:pPr>
        <w:spacing w:before="3"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ni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h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c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ar</w:t>
      </w:r>
      <w:r>
        <w:rPr>
          <w:position w:val="-1"/>
          <w:sz w:val="24"/>
          <w:szCs w:val="24"/>
        </w:rPr>
        <w:t>i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y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2,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ka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5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3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:</w:t>
      </w:r>
    </w:p>
    <w:p w:rsidR="00AC70EA" w:rsidRDefault="00AC70EA">
      <w:pPr>
        <w:spacing w:before="15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686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ind w:left="686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1.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686"/>
        <w:rPr>
          <w:sz w:val="24"/>
          <w:szCs w:val="24"/>
        </w:rPr>
      </w:pPr>
      <w:r>
        <w:rPr>
          <w:position w:val="-1"/>
          <w:sz w:val="24"/>
          <w:szCs w:val="24"/>
        </w:rPr>
        <w:t xml:space="preserve">3. 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spacing w:val="-3"/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1"/>
          <w:position w:val="-1"/>
          <w:sz w:val="24"/>
          <w:szCs w:val="24"/>
        </w:rPr>
        <w:t>f</w:t>
      </w:r>
      <w:r>
        <w:rPr>
          <w:position w:val="-1"/>
          <w:sz w:val="24"/>
          <w:szCs w:val="24"/>
        </w:rPr>
        <w:t>o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ke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q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ue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nq</w:t>
      </w:r>
      <w:r>
        <w:rPr>
          <w:spacing w:val="2"/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ue</w:t>
      </w:r>
    </w:p>
    <w:p w:rsidR="00AC70EA" w:rsidRDefault="00AC70EA">
      <w:pPr>
        <w:spacing w:before="8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9" w:line="359" w:lineRule="auto"/>
        <w:ind w:left="120" w:right="75" w:firstLine="720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  <w:r>
        <w:rPr>
          <w:spacing w:val="2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2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:rsidR="00AC70EA" w:rsidRDefault="00167C78">
      <w:pPr>
        <w:spacing w:before="100"/>
        <w:ind w:left="2525"/>
      </w:pPr>
      <w:r>
        <w:lastRenderedPageBreak/>
        <w:pict>
          <v:shape id="_x0000_i1051" type="#_x0000_t75" style="width:239.1pt;height:152.85pt">
            <v:imagedata r:id="rId48" o:title=""/>
          </v:shape>
        </w:pict>
      </w:r>
    </w:p>
    <w:p w:rsidR="00AC70EA" w:rsidRDefault="00AC70EA">
      <w:pPr>
        <w:spacing w:before="8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9" w:line="360" w:lineRule="auto"/>
        <w:ind w:left="120" w:right="74" w:firstLine="720"/>
        <w:jc w:val="both"/>
        <w:rPr>
          <w:sz w:val="24"/>
          <w:szCs w:val="24"/>
        </w:rPr>
      </w:pPr>
      <w:r>
        <w:rPr>
          <w:sz w:val="24"/>
          <w:szCs w:val="24"/>
        </w:rPr>
        <w:t>Ad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pun kond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are</w:t>
      </w:r>
      <w:r>
        <w:rPr>
          <w:sz w:val="24"/>
          <w:szCs w:val="24"/>
        </w:rPr>
        <w:t>na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</w:p>
    <w:p w:rsidR="00AC70EA" w:rsidRDefault="00AC70EA">
      <w:pPr>
        <w:spacing w:before="1" w:line="120" w:lineRule="exact"/>
        <w:rPr>
          <w:sz w:val="13"/>
          <w:szCs w:val="13"/>
        </w:rPr>
      </w:pPr>
    </w:p>
    <w:p w:rsidR="00AC70EA" w:rsidRDefault="00167C78">
      <w:pPr>
        <w:ind w:left="3235"/>
      </w:pPr>
      <w:r>
        <w:pict>
          <v:shape id="_x0000_i1052" type="#_x0000_t75" style="width:168.45pt;height:53.65pt">
            <v:imagedata r:id="rId49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6" w:line="260" w:lineRule="exact"/>
        <w:rPr>
          <w:sz w:val="26"/>
          <w:szCs w:val="26"/>
        </w:rPr>
      </w:pPr>
    </w:p>
    <w:p w:rsidR="00AC70EA" w:rsidRDefault="001C73F1">
      <w:pPr>
        <w:spacing w:line="359" w:lineRule="auto"/>
        <w:ind w:left="120" w:right="73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2,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2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kond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2" w:line="120" w:lineRule="exact"/>
        <w:rPr>
          <w:sz w:val="13"/>
          <w:szCs w:val="13"/>
        </w:rPr>
      </w:pPr>
    </w:p>
    <w:p w:rsidR="00AC70EA" w:rsidRDefault="00167C78">
      <w:pPr>
        <w:ind w:left="2376"/>
      </w:pPr>
      <w:r>
        <w:pict>
          <v:shape id="_x0000_i1053" type="#_x0000_t75" style="width:254.05pt;height:183.4pt">
            <v:imagedata r:id="rId50" o:title=""/>
          </v:shape>
        </w:pic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line="360" w:lineRule="auto"/>
        <w:ind w:left="120" w:right="71" w:firstLine="720"/>
        <w:jc w:val="both"/>
        <w:rPr>
          <w:sz w:val="24"/>
          <w:szCs w:val="24"/>
        </w:rPr>
        <w:sectPr w:rsidR="00AC70EA">
          <w:pgSz w:w="11900" w:h="16840"/>
          <w:pgMar w:top="1340" w:right="1320" w:bottom="280" w:left="1320" w:header="0" w:footer="1051" w:gutter="0"/>
          <w:cols w:space="720"/>
        </w:sect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3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3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q</w:t>
      </w:r>
      <w:r>
        <w:rPr>
          <w:spacing w:val="2"/>
          <w:sz w:val="24"/>
          <w:szCs w:val="24"/>
        </w:rPr>
        <w:t>ue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5,</w:t>
      </w:r>
    </w:p>
    <w:p w:rsidR="00AC70EA" w:rsidRDefault="001C73F1">
      <w:pPr>
        <w:spacing w:before="74" w:line="359" w:lineRule="auto"/>
        <w:ind w:left="120" w:right="73"/>
        <w:rPr>
          <w:sz w:val="24"/>
          <w:szCs w:val="24"/>
        </w:rPr>
      </w:pPr>
      <w:r>
        <w:rPr>
          <w:sz w:val="24"/>
          <w:szCs w:val="24"/>
        </w:rPr>
        <w:lastRenderedPageBreak/>
        <w:t>k</w:t>
      </w:r>
      <w:r>
        <w:rPr>
          <w:spacing w:val="-1"/>
          <w:sz w:val="24"/>
          <w:szCs w:val="24"/>
        </w:rPr>
        <w:t>are</w:t>
      </w:r>
      <w:r>
        <w:rPr>
          <w:sz w:val="24"/>
          <w:szCs w:val="24"/>
        </w:rPr>
        <w:t>na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3"/>
          <w:szCs w:val="13"/>
        </w:rPr>
      </w:pPr>
    </w:p>
    <w:p w:rsidR="00AC70EA" w:rsidRDefault="00167C78">
      <w:pPr>
        <w:ind w:left="3485"/>
      </w:pPr>
      <w:r>
        <w:pict>
          <v:shape id="_x0000_i1054" type="#_x0000_t75" style="width:143.3pt;height:43.45pt">
            <v:imagedata r:id="rId51" o:title=""/>
          </v:shape>
        </w:pict>
      </w:r>
    </w:p>
    <w:p w:rsidR="00AC70EA" w:rsidRDefault="00AC70EA">
      <w:pPr>
        <w:spacing w:before="1" w:line="120" w:lineRule="exact"/>
        <w:rPr>
          <w:sz w:val="13"/>
          <w:szCs w:val="13"/>
        </w:rPr>
      </w:pPr>
    </w:p>
    <w:p w:rsidR="00AC70EA" w:rsidRDefault="001C73F1">
      <w:pPr>
        <w:spacing w:line="359" w:lineRule="auto"/>
        <w:ind w:left="120" w:right="73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3.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pacing w:val="-2"/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 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,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kond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2" w:line="120" w:lineRule="exact"/>
        <w:rPr>
          <w:sz w:val="13"/>
          <w:szCs w:val="13"/>
        </w:rPr>
      </w:pPr>
    </w:p>
    <w:p w:rsidR="00AC70EA" w:rsidRDefault="00167C78">
      <w:pPr>
        <w:ind w:left="2251"/>
      </w:pPr>
      <w:r>
        <w:pict>
          <v:shape id="_x0000_i1055" type="#_x0000_t75" style="width:266.95pt;height:171.15pt">
            <v:imagedata r:id="rId52" o:title=""/>
          </v:shape>
        </w:pict>
      </w:r>
    </w:p>
    <w:p w:rsidR="00AC70EA" w:rsidRDefault="00AC70EA">
      <w:pPr>
        <w:spacing w:before="1" w:line="120" w:lineRule="exact"/>
        <w:rPr>
          <w:sz w:val="13"/>
          <w:szCs w:val="13"/>
        </w:rPr>
      </w:pPr>
    </w:p>
    <w:p w:rsidR="00AC70EA" w:rsidRDefault="001C73F1">
      <w:pPr>
        <w:spacing w:line="360" w:lineRule="auto"/>
        <w:ind w:left="120" w:right="7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Ka</w:t>
      </w:r>
      <w:r>
        <w:rPr>
          <w:spacing w:val="-1"/>
          <w:sz w:val="24"/>
          <w:szCs w:val="24"/>
        </w:rPr>
        <w:t>re</w:t>
      </w:r>
      <w:r>
        <w:rPr>
          <w:sz w:val="24"/>
          <w:szCs w:val="24"/>
        </w:rPr>
        <w:t>na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ke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 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kond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:</w:t>
      </w:r>
    </w:p>
    <w:p w:rsidR="00AC70EA" w:rsidRDefault="00AC70EA">
      <w:pPr>
        <w:spacing w:before="2" w:line="120" w:lineRule="exact"/>
        <w:rPr>
          <w:sz w:val="13"/>
          <w:szCs w:val="13"/>
        </w:rPr>
      </w:pPr>
    </w:p>
    <w:p w:rsidR="00AC70EA" w:rsidRDefault="00167C78">
      <w:pPr>
        <w:ind w:left="3398"/>
      </w:pPr>
      <w:r>
        <w:pict>
          <v:shape id="_x0000_i1056" type="#_x0000_t75" style="width:152.15pt;height:44.15pt">
            <v:imagedata r:id="rId53" o:title=""/>
          </v:shape>
        </w:pict>
      </w:r>
    </w:p>
    <w:p w:rsidR="00AC70EA" w:rsidRDefault="00AC70EA">
      <w:pPr>
        <w:spacing w:before="1" w:line="120" w:lineRule="exact"/>
        <w:rPr>
          <w:sz w:val="13"/>
          <w:szCs w:val="13"/>
        </w:rPr>
      </w:pPr>
    </w:p>
    <w:p w:rsidR="00AC70EA" w:rsidRDefault="001C73F1">
      <w:pPr>
        <w:spacing w:line="360" w:lineRule="auto"/>
        <w:ind w:left="120" w:right="72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ngga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3,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are</w:t>
      </w:r>
      <w:r>
        <w:rPr>
          <w:sz w:val="24"/>
          <w:szCs w:val="24"/>
        </w:rPr>
        <w:t>na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z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-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ec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y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 xml:space="preserve">k-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ka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1C73F1">
      <w:pPr>
        <w:spacing w:before="4" w:line="260" w:lineRule="exact"/>
        <w:ind w:left="120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t>ti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nqu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ue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-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j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ur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ar</w:t>
      </w:r>
      <w:r>
        <w:rPr>
          <w:position w:val="-1"/>
          <w:sz w:val="24"/>
          <w:szCs w:val="24"/>
        </w:rPr>
        <w:t>i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3.</w:t>
      </w:r>
    </w:p>
    <w:p w:rsidR="00AC70EA" w:rsidRDefault="00AC70EA">
      <w:pPr>
        <w:spacing w:before="15" w:line="220" w:lineRule="exact"/>
        <w:rPr>
          <w:sz w:val="22"/>
          <w:szCs w:val="22"/>
        </w:rPr>
      </w:pPr>
    </w:p>
    <w:p w:rsidR="00AC70EA" w:rsidRDefault="001C73F1">
      <w:pPr>
        <w:spacing w:before="29" w:line="359" w:lineRule="auto"/>
        <w:ind w:left="120" w:right="70" w:firstLine="720"/>
        <w:jc w:val="both"/>
        <w:rPr>
          <w:sz w:val="24"/>
          <w:szCs w:val="24"/>
        </w:rPr>
        <w:sectPr w:rsidR="00AC70EA">
          <w:pgSz w:w="11900" w:h="16840"/>
          <w:pgMar w:top="1360" w:right="1320" w:bottom="280" w:left="1320" w:header="0" w:footer="1051" w:gutter="0"/>
          <w:cols w:space="720"/>
        </w:sect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(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)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4,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gga</w:t>
      </w:r>
      <w:r>
        <w:rPr>
          <w:spacing w:val="2"/>
          <w:sz w:val="24"/>
          <w:szCs w:val="24"/>
        </w:rPr>
        <w:t xml:space="preserve"> k</w:t>
      </w:r>
      <w:r>
        <w:rPr>
          <w:sz w:val="24"/>
          <w:szCs w:val="24"/>
        </w:rPr>
        <w:t>ond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167C78">
      <w:pPr>
        <w:spacing w:before="100"/>
        <w:ind w:left="2376"/>
      </w:pPr>
      <w:r>
        <w:lastRenderedPageBreak/>
        <w:pict>
          <v:shape id="_x0000_i1057" type="#_x0000_t75" style="width:254.05pt;height:186.1pt">
            <v:imagedata r:id="rId54" o:title=""/>
          </v:shape>
        </w:pict>
      </w:r>
    </w:p>
    <w:p w:rsidR="00AC70EA" w:rsidRDefault="00AC70EA">
      <w:pPr>
        <w:spacing w:before="2" w:line="100" w:lineRule="exact"/>
        <w:rPr>
          <w:sz w:val="10"/>
          <w:szCs w:val="10"/>
        </w:rPr>
      </w:pPr>
    </w:p>
    <w:p w:rsidR="00AC70EA" w:rsidRDefault="001C73F1">
      <w:pPr>
        <w:spacing w:before="29"/>
        <w:ind w:left="84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1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are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a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5</w:t>
      </w:r>
      <w:r>
        <w:rPr>
          <w:spacing w:val="-1"/>
          <w:position w:val="-1"/>
          <w:sz w:val="24"/>
          <w:szCs w:val="24"/>
        </w:rPr>
        <w:t xml:space="preserve"> a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j</w:t>
      </w:r>
      <w:r>
        <w:rPr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n,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ka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u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ke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qu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u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.</w:t>
      </w:r>
    </w:p>
    <w:p w:rsidR="00AC70EA" w:rsidRDefault="00AC70EA">
      <w:pPr>
        <w:spacing w:before="13" w:line="220" w:lineRule="exact"/>
        <w:rPr>
          <w:sz w:val="22"/>
          <w:szCs w:val="22"/>
        </w:rPr>
        <w:sectPr w:rsidR="00AC70EA">
          <w:footerReference w:type="default" r:id="rId55"/>
          <w:pgSz w:w="11900" w:h="16840"/>
          <w:pgMar w:top="1340" w:right="1320" w:bottom="280" w:left="1320" w:header="0" w:footer="1051" w:gutter="0"/>
          <w:pgNumType w:start="90"/>
          <w:cols w:space="720"/>
        </w:sectPr>
      </w:pPr>
    </w:p>
    <w:p w:rsidR="00AC70EA" w:rsidRDefault="001C73F1">
      <w:pPr>
        <w:spacing w:before="29"/>
        <w:ind w:left="840" w:right="-56"/>
        <w:rPr>
          <w:sz w:val="24"/>
          <w:szCs w:val="24"/>
        </w:rPr>
      </w:pPr>
      <w:r>
        <w:rPr>
          <w:sz w:val="24"/>
          <w:szCs w:val="24"/>
        </w:rPr>
        <w:lastRenderedPageBreak/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uk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i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1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nqu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 xml:space="preserve">ue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:rsidR="00AC70EA" w:rsidRDefault="00AC70EA">
      <w:pPr>
        <w:spacing w:before="9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120"/>
        <w:rPr>
          <w:sz w:val="24"/>
          <w:szCs w:val="24"/>
        </w:rPr>
      </w:pPr>
      <w:r>
        <w:rPr>
          <w:position w:val="-1"/>
          <w:sz w:val="24"/>
          <w:szCs w:val="24"/>
        </w:rPr>
        <w:t>koson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,</w:t>
      </w:r>
      <w:r>
        <w:rPr>
          <w:spacing w:val="-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k</w:t>
      </w:r>
      <w:r>
        <w:rPr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er</w:t>
      </w:r>
      <w:r>
        <w:rPr>
          <w:position w:val="-1"/>
          <w:sz w:val="24"/>
          <w:szCs w:val="24"/>
        </w:rPr>
        <w:t>u</w:t>
      </w:r>
      <w:r>
        <w:rPr>
          <w:spacing w:val="2"/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y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y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d</w:t>
      </w:r>
      <w:r>
        <w:rPr>
          <w:position w:val="-1"/>
          <w:sz w:val="24"/>
          <w:szCs w:val="24"/>
        </w:rPr>
        <w:t>a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2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ti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sud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.</w:t>
      </w:r>
    </w:p>
    <w:p w:rsidR="00AC70EA" w:rsidRDefault="001C73F1">
      <w:pPr>
        <w:spacing w:before="29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251" w:space="134"/>
            <w:col w:w="1875"/>
          </w:cols>
        </w:sectPr>
      </w:pPr>
      <w:r>
        <w:br w:type="column"/>
      </w:r>
      <w:r>
        <w:rPr>
          <w:spacing w:val="2"/>
          <w:sz w:val="24"/>
          <w:szCs w:val="24"/>
        </w:rPr>
        <w:lastRenderedPageBreak/>
        <w:t>K</w:t>
      </w:r>
      <w:r>
        <w:rPr>
          <w:spacing w:val="-1"/>
          <w:sz w:val="24"/>
          <w:szCs w:val="24"/>
        </w:rPr>
        <w:t>are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si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ue</w:t>
      </w:r>
    </w:p>
    <w:p w:rsidR="00AC70EA" w:rsidRDefault="00AC70EA">
      <w:pPr>
        <w:spacing w:before="13" w:line="220" w:lineRule="exact"/>
        <w:rPr>
          <w:sz w:val="22"/>
          <w:szCs w:val="22"/>
        </w:rPr>
      </w:pPr>
    </w:p>
    <w:p w:rsidR="00AC70EA" w:rsidRDefault="001C73F1">
      <w:pPr>
        <w:spacing w:before="29" w:line="360" w:lineRule="auto"/>
        <w:ind w:left="120" w:right="70" w:firstLine="7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aa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 so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1"/>
          <w:sz w:val="24"/>
          <w:szCs w:val="24"/>
        </w:rPr>
        <w:t xml:space="preserve"> j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B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a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na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5.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 xml:space="preserve">k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op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si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</w:t>
      </w:r>
      <w:r>
        <w:rPr>
          <w:spacing w:val="1"/>
          <w:sz w:val="24"/>
          <w:szCs w:val="24"/>
        </w:rPr>
        <w:t>iti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5 d</w:t>
      </w:r>
      <w:r>
        <w:rPr>
          <w:spacing w:val="1"/>
          <w:sz w:val="24"/>
          <w:szCs w:val="24"/>
        </w:rPr>
        <w:t>im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1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k.</w:t>
      </w:r>
      <w:r>
        <w:rPr>
          <w:spacing w:val="1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5,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z</w:t>
      </w:r>
      <w:r>
        <w:rPr>
          <w:spacing w:val="-1"/>
          <w:sz w:val="24"/>
          <w:szCs w:val="24"/>
        </w:rPr>
        <w:t>=</w:t>
      </w:r>
      <w:r>
        <w:rPr>
          <w:sz w:val="24"/>
          <w:szCs w:val="24"/>
        </w:rPr>
        <w:t>4,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e</w:t>
      </w:r>
      <w:r>
        <w:rPr>
          <w:spacing w:val="1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4.</w:t>
      </w:r>
    </w:p>
    <w:p w:rsidR="00AC70EA" w:rsidRDefault="001C73F1">
      <w:pPr>
        <w:spacing w:before="6" w:line="260" w:lineRule="exact"/>
        <w:ind w:left="120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iti</w:t>
      </w:r>
      <w:r>
        <w:rPr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4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2"/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k.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z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da 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2"/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ti</w:t>
      </w:r>
      <w:r>
        <w:rPr>
          <w:position w:val="-1"/>
          <w:sz w:val="24"/>
          <w:szCs w:val="24"/>
        </w:rPr>
        <w:t>k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4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 3, 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h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position w:val="-1"/>
          <w:sz w:val="24"/>
          <w:szCs w:val="24"/>
        </w:rPr>
        <w:t>ga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ud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</w:p>
    <w:p w:rsidR="00AC70EA" w:rsidRDefault="00AC70EA">
      <w:pPr>
        <w:spacing w:before="2" w:line="140" w:lineRule="exact"/>
        <w:rPr>
          <w:sz w:val="14"/>
          <w:szCs w:val="14"/>
        </w:rPr>
      </w:pPr>
    </w:p>
    <w:p w:rsidR="00AC70EA" w:rsidRDefault="001C73F1">
      <w:pPr>
        <w:spacing w:line="260" w:lineRule="exact"/>
        <w:ind w:left="120" w:right="-56"/>
        <w:rPr>
          <w:sz w:val="24"/>
          <w:szCs w:val="24"/>
        </w:rPr>
      </w:pPr>
      <w:r>
        <w:rPr>
          <w:position w:val="-1"/>
          <w:sz w:val="24"/>
          <w:szCs w:val="24"/>
        </w:rPr>
        <w:t>ke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3.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iti</w:t>
      </w:r>
      <w:r>
        <w:rPr>
          <w:position w:val="-1"/>
          <w:sz w:val="24"/>
          <w:szCs w:val="24"/>
        </w:rPr>
        <w:t>k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3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2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5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ke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spacing w:val="2"/>
          <w:position w:val="-1"/>
          <w:sz w:val="24"/>
          <w:szCs w:val="24"/>
        </w:rPr>
        <w:t>k</w:t>
      </w:r>
      <w:r>
        <w:rPr>
          <w:position w:val="-1"/>
          <w:sz w:val="24"/>
          <w:szCs w:val="24"/>
        </w:rPr>
        <w:t>.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 xml:space="preserve">z 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3</w:t>
      </w:r>
    </w:p>
    <w:p w:rsidR="00AC70EA" w:rsidRDefault="001C73F1">
      <w:pPr>
        <w:spacing w:before="2" w:line="140" w:lineRule="exact"/>
        <w:rPr>
          <w:sz w:val="14"/>
          <w:szCs w:val="14"/>
        </w:rPr>
      </w:pPr>
      <w:r>
        <w:br w:type="column"/>
      </w:r>
    </w:p>
    <w:p w:rsidR="00AC70EA" w:rsidRDefault="001C73F1">
      <w:pPr>
        <w:spacing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133" w:space="117"/>
            <w:col w:w="2010"/>
          </w:cols>
        </w:sectPr>
      </w:pP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2,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h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ngga</w: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1C73F1">
      <w:pPr>
        <w:spacing w:line="260" w:lineRule="exact"/>
        <w:ind w:left="120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ud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era</w:t>
      </w:r>
      <w:r>
        <w:rPr>
          <w:position w:val="-1"/>
          <w:sz w:val="24"/>
          <w:szCs w:val="24"/>
        </w:rPr>
        <w:t>k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k</w:t>
      </w:r>
      <w:r>
        <w:rPr>
          <w:position w:val="-1"/>
          <w:sz w:val="24"/>
          <w:szCs w:val="24"/>
        </w:rPr>
        <w:t>e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2.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iti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ke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k.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ud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n,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z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</w:p>
    <w:p w:rsidR="00AC70EA" w:rsidRDefault="00AC70EA">
      <w:pPr>
        <w:spacing w:before="2" w:line="140" w:lineRule="exact"/>
        <w:rPr>
          <w:sz w:val="14"/>
          <w:szCs w:val="14"/>
        </w:rPr>
      </w:pPr>
    </w:p>
    <w:p w:rsidR="00AC70EA" w:rsidRDefault="001C73F1">
      <w:pPr>
        <w:spacing w:line="260" w:lineRule="exact"/>
        <w:ind w:left="120" w:right="-56"/>
        <w:rPr>
          <w:sz w:val="24"/>
          <w:szCs w:val="24"/>
        </w:rPr>
      </w:pPr>
      <w:r>
        <w:rPr>
          <w:position w:val="-1"/>
          <w:sz w:val="24"/>
          <w:szCs w:val="24"/>
        </w:rPr>
        <w:t>2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1,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a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53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titi</w:t>
      </w:r>
      <w:r>
        <w:rPr>
          <w:position w:val="-1"/>
          <w:sz w:val="24"/>
          <w:szCs w:val="24"/>
        </w:rPr>
        <w:t>k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.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iti</w:t>
      </w:r>
      <w:r>
        <w:rPr>
          <w:position w:val="-1"/>
          <w:sz w:val="24"/>
          <w:szCs w:val="24"/>
        </w:rPr>
        <w:t>k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sukk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5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ke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m</w:t>
      </w:r>
    </w:p>
    <w:p w:rsidR="00AC70EA" w:rsidRDefault="001C73F1">
      <w:pPr>
        <w:spacing w:before="2" w:line="140" w:lineRule="exact"/>
        <w:rPr>
          <w:sz w:val="14"/>
          <w:szCs w:val="14"/>
        </w:rPr>
      </w:pPr>
      <w:r>
        <w:br w:type="column"/>
      </w:r>
    </w:p>
    <w:p w:rsidR="00AC70EA" w:rsidRDefault="001C73F1">
      <w:pPr>
        <w:spacing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164" w:space="120"/>
            <w:col w:w="1976"/>
          </w:cols>
        </w:sectPr>
      </w:pP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ac</w:t>
      </w:r>
      <w:r>
        <w:rPr>
          <w:position w:val="-1"/>
          <w:sz w:val="24"/>
          <w:szCs w:val="24"/>
        </w:rPr>
        <w:t>k.</w:t>
      </w:r>
      <w:r>
        <w:rPr>
          <w:spacing w:val="55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1"/>
          <w:position w:val="-1"/>
          <w:sz w:val="24"/>
          <w:szCs w:val="24"/>
        </w:rPr>
        <w:t>j</w:t>
      </w:r>
      <w:r>
        <w:rPr>
          <w:position w:val="-1"/>
          <w:sz w:val="24"/>
          <w:szCs w:val="24"/>
        </w:rPr>
        <w:t>u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2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,</w:t>
      </w:r>
    </w:p>
    <w:p w:rsidR="00AC70EA" w:rsidRDefault="001C73F1">
      <w:pPr>
        <w:spacing w:before="10" w:line="400" w:lineRule="atLeast"/>
        <w:ind w:left="120" w:right="74"/>
        <w:rPr>
          <w:sz w:val="24"/>
          <w:szCs w:val="24"/>
        </w:rPr>
      </w:pPr>
      <w:r>
        <w:rPr>
          <w:spacing w:val="1"/>
          <w:sz w:val="24"/>
          <w:szCs w:val="24"/>
        </w:rPr>
        <w:lastRenderedPageBreak/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si </w:t>
      </w:r>
      <w:r>
        <w:rPr>
          <w:spacing w:val="2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ur </w:t>
      </w:r>
      <w:r>
        <w:rPr>
          <w:spacing w:val="2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 xml:space="preserve">a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l 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1"/>
          <w:sz w:val="24"/>
          <w:szCs w:val="24"/>
        </w:rPr>
        <w:t>era</w:t>
      </w:r>
      <w:r>
        <w:rPr>
          <w:sz w:val="24"/>
          <w:szCs w:val="24"/>
        </w:rPr>
        <w:t xml:space="preserve">si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 xml:space="preserve">pop </w:t>
      </w:r>
      <w:r>
        <w:rPr>
          <w:spacing w:val="2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p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 xml:space="preserve">k, </w:t>
      </w:r>
      <w:r>
        <w:rPr>
          <w:spacing w:val="2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a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rce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1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2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3</w:t>
      </w:r>
      <w:r>
        <w:rPr>
          <w:spacing w:val="-1"/>
          <w:sz w:val="24"/>
          <w:szCs w:val="24"/>
        </w:rPr>
        <w:t>-</w:t>
      </w:r>
      <w:r>
        <w:rPr>
          <w:spacing w:val="2"/>
          <w:sz w:val="24"/>
          <w:szCs w:val="24"/>
        </w:rPr>
        <w:t>4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5.</w:t>
      </w:r>
    </w:p>
    <w:p w:rsidR="00AC70EA" w:rsidRDefault="00AC70EA">
      <w:pPr>
        <w:spacing w:before="13" w:line="220" w:lineRule="exact"/>
        <w:rPr>
          <w:sz w:val="22"/>
          <w:szCs w:val="22"/>
        </w:r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t>11.1.3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tr</w:t>
      </w:r>
      <w:r>
        <w:rPr>
          <w:b/>
          <w:spacing w:val="1"/>
          <w:sz w:val="24"/>
          <w:szCs w:val="24"/>
        </w:rPr>
        <w:t>uk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r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Ya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-5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>ibu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h</w:t>
      </w:r>
      <w:r>
        <w:rPr>
          <w:b/>
          <w:spacing w:val="1"/>
          <w:sz w:val="24"/>
          <w:szCs w:val="24"/>
        </w:rPr>
        <w:t>k</w:t>
      </w:r>
      <w:r>
        <w:rPr>
          <w:b/>
          <w:sz w:val="24"/>
          <w:szCs w:val="24"/>
        </w:rPr>
        <w:t>an</w:t>
      </w:r>
    </w:p>
    <w:p w:rsidR="00AC70EA" w:rsidRDefault="00AC70EA">
      <w:pPr>
        <w:spacing w:before="4" w:line="120" w:lineRule="exact"/>
        <w:rPr>
          <w:sz w:val="13"/>
          <w:szCs w:val="13"/>
        </w:rPr>
      </w:pPr>
    </w:p>
    <w:p w:rsidR="00AC70EA" w:rsidRDefault="001C73F1">
      <w:pPr>
        <w:spacing w:line="374" w:lineRule="auto"/>
        <w:ind w:left="480" w:right="5364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n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-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 xml:space="preserve">k </w:t>
      </w:r>
      <w:r>
        <w:rPr>
          <w:b/>
          <w:i/>
          <w:sz w:val="24"/>
          <w:szCs w:val="24"/>
        </w:rPr>
        <w:t>asal</w:t>
      </w:r>
      <w:r>
        <w:rPr>
          <w:b/>
          <w:i/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b/>
          <w:i/>
          <w:spacing w:val="1"/>
          <w:sz w:val="24"/>
          <w:szCs w:val="24"/>
        </w:rPr>
        <w:t>tuju</w:t>
      </w:r>
      <w:r>
        <w:rPr>
          <w:b/>
          <w:i/>
          <w:spacing w:val="-2"/>
          <w:sz w:val="24"/>
          <w:szCs w:val="24"/>
        </w:rPr>
        <w:t>a</w:t>
      </w:r>
      <w:r>
        <w:rPr>
          <w:b/>
          <w:i/>
          <w:sz w:val="24"/>
          <w:szCs w:val="24"/>
        </w:rPr>
        <w:t>n</w:t>
      </w:r>
      <w:r>
        <w:rPr>
          <w:b/>
          <w:i/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</w:p>
    <w:p w:rsidR="00AC70EA" w:rsidRDefault="001C73F1">
      <w:pPr>
        <w:spacing w:before="7"/>
        <w:ind w:left="480"/>
        <w:rPr>
          <w:sz w:val="24"/>
          <w:szCs w:val="24"/>
        </w:rPr>
      </w:pPr>
      <w:r>
        <w:rPr>
          <w:b/>
          <w:i/>
          <w:sz w:val="24"/>
          <w:szCs w:val="24"/>
        </w:rPr>
        <w:t>r</w:t>
      </w:r>
      <w:r>
        <w:rPr>
          <w:b/>
          <w:i/>
          <w:spacing w:val="-1"/>
          <w:sz w:val="24"/>
          <w:szCs w:val="24"/>
        </w:rPr>
        <w:t>e</w:t>
      </w:r>
      <w:r>
        <w:rPr>
          <w:b/>
          <w:i/>
          <w:spacing w:val="1"/>
          <w:sz w:val="24"/>
          <w:szCs w:val="24"/>
        </w:rPr>
        <w:t>l</w:t>
      </w:r>
      <w:r>
        <w:rPr>
          <w:b/>
          <w:i/>
          <w:sz w:val="24"/>
          <w:szCs w:val="24"/>
        </w:rPr>
        <w:t>asi</w:t>
      </w:r>
      <w:r>
        <w:rPr>
          <w:b/>
          <w:i/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</w:p>
    <w:p w:rsidR="00AC70EA" w:rsidRDefault="00AC70EA">
      <w:pPr>
        <w:spacing w:before="4" w:line="140" w:lineRule="exact"/>
        <w:rPr>
          <w:sz w:val="15"/>
          <w:szCs w:val="15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b/>
          <w:i/>
          <w:spacing w:val="1"/>
          <w:sz w:val="24"/>
          <w:szCs w:val="24"/>
        </w:rPr>
        <w:t>j</w:t>
      </w:r>
      <w:r>
        <w:rPr>
          <w:b/>
          <w:i/>
          <w:sz w:val="24"/>
          <w:szCs w:val="24"/>
        </w:rPr>
        <w:t>arak</w:t>
      </w:r>
      <w:r>
        <w:rPr>
          <w:b/>
          <w:i/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ks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ke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b/>
          <w:i/>
          <w:sz w:val="24"/>
          <w:szCs w:val="24"/>
        </w:rPr>
        <w:t>y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ind w:left="480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b/>
          <w:i/>
          <w:sz w:val="24"/>
          <w:szCs w:val="24"/>
        </w:rPr>
        <w:t>z</w:t>
      </w:r>
      <w:r>
        <w:rPr>
          <w:b/>
          <w:i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en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im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</w:p>
    <w:p w:rsidR="00AC70EA" w:rsidRDefault="001C73F1">
      <w:pPr>
        <w:spacing w:before="71"/>
        <w:ind w:left="480"/>
        <w:rPr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Q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ue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pung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ti</w:t>
      </w:r>
      <w:r>
        <w:rPr>
          <w:sz w:val="24"/>
          <w:szCs w:val="24"/>
        </w:rPr>
        <w:t>f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b/>
          <w:i/>
          <w:sz w:val="24"/>
          <w:szCs w:val="24"/>
        </w:rPr>
        <w:t xml:space="preserve">S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ng</w:t>
      </w:r>
      <w:r>
        <w:rPr>
          <w:spacing w:val="-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</w:p>
    <w:p w:rsidR="00AC70EA" w:rsidRDefault="00AC70EA">
      <w:pPr>
        <w:spacing w:before="4" w:line="140" w:lineRule="exact"/>
        <w:rPr>
          <w:sz w:val="15"/>
          <w:szCs w:val="15"/>
        </w:rPr>
      </w:pPr>
    </w:p>
    <w:p w:rsidR="00AC70EA" w:rsidRDefault="001C73F1">
      <w:pPr>
        <w:ind w:left="480"/>
        <w:rPr>
          <w:sz w:val="24"/>
          <w:szCs w:val="24"/>
        </w:rPr>
      </w:pPr>
      <w:r>
        <w:rPr>
          <w:b/>
          <w:i/>
          <w:sz w:val="24"/>
          <w:szCs w:val="24"/>
        </w:rPr>
        <w:t>M</w:t>
      </w:r>
      <w:r>
        <w:rPr>
          <w:b/>
          <w:i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an</w:t>
      </w:r>
      <w:r>
        <w:rPr>
          <w:sz w:val="24"/>
          <w:szCs w:val="24"/>
        </w:rPr>
        <w:t>g</w:t>
      </w:r>
      <w:r>
        <w:rPr>
          <w:spacing w:val="-6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</w:p>
    <w:p w:rsidR="00AC70EA" w:rsidRDefault="00AC70EA">
      <w:pPr>
        <w:spacing w:before="6" w:line="140" w:lineRule="exact"/>
        <w:rPr>
          <w:sz w:val="15"/>
          <w:szCs w:val="15"/>
        </w:rPr>
      </w:pPr>
    </w:p>
    <w:p w:rsidR="00AC70EA" w:rsidRDefault="001C73F1">
      <w:pPr>
        <w:spacing w:line="260" w:lineRule="exact"/>
        <w:ind w:left="480"/>
        <w:rPr>
          <w:sz w:val="24"/>
          <w:szCs w:val="24"/>
        </w:rPr>
      </w:pPr>
      <w:r>
        <w:rPr>
          <w:b/>
          <w:i/>
          <w:position w:val="-1"/>
          <w:sz w:val="24"/>
          <w:szCs w:val="24"/>
        </w:rPr>
        <w:t xml:space="preserve">i 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b/>
          <w:i/>
          <w:position w:val="-1"/>
          <w:sz w:val="24"/>
          <w:szCs w:val="24"/>
        </w:rPr>
        <w:t xml:space="preserve">j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v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b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l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2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ng</w:t>
      </w:r>
      <w:r>
        <w:rPr>
          <w:spacing w:val="-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i</w:t>
      </w:r>
      <w:r>
        <w:rPr>
          <w:spacing w:val="-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uk</w:t>
      </w:r>
      <w:r>
        <w:rPr>
          <w:spacing w:val="-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oop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ng</w:t>
      </w:r>
    </w:p>
    <w:p w:rsidR="00AC70EA" w:rsidRDefault="00AC70EA">
      <w:pPr>
        <w:spacing w:before="8" w:line="120" w:lineRule="exact"/>
        <w:rPr>
          <w:sz w:val="12"/>
          <w:szCs w:val="12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spacing w:before="29"/>
        <w:ind w:left="840"/>
        <w:rPr>
          <w:sz w:val="24"/>
          <w:szCs w:val="24"/>
        </w:rPr>
      </w:pP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ra</w:t>
      </w:r>
      <w:r>
        <w:rPr>
          <w:sz w:val="24"/>
          <w:szCs w:val="24"/>
        </w:rPr>
        <w:t>si</w:t>
      </w:r>
      <w:r>
        <w:rPr>
          <w:spacing w:val="-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da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:</w:t>
      </w:r>
    </w:p>
    <w:p w:rsidR="00AC70EA" w:rsidRDefault="00AC70EA">
      <w:pPr>
        <w:spacing w:before="5" w:line="260" w:lineRule="exact"/>
        <w:rPr>
          <w:sz w:val="26"/>
          <w:szCs w:val="26"/>
        </w:rPr>
      </w:pPr>
    </w:p>
    <w:p w:rsidR="00AC70EA" w:rsidRDefault="00167C78">
      <w:pPr>
        <w:ind w:left="1745"/>
      </w:pPr>
      <w:r>
        <w:pict>
          <v:shape id="_x0000_i1058" type="#_x0000_t75" style="width:317.2pt;height:192.25pt">
            <v:imagedata r:id="rId56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9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11.1.4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kl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asi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an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li</w:t>
      </w:r>
      <w:r>
        <w:rPr>
          <w:b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si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59" w:lineRule="auto"/>
        <w:ind w:left="120" w:right="75" w:firstLine="720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n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a</w:t>
      </w:r>
      <w:r>
        <w:rPr>
          <w:i/>
          <w:spacing w:val="3"/>
          <w:sz w:val="24"/>
          <w:szCs w:val="24"/>
        </w:rPr>
        <w:t>s</w:t>
      </w:r>
      <w:r>
        <w:rPr>
          <w:i/>
          <w:sz w:val="24"/>
          <w:szCs w:val="24"/>
        </w:rPr>
        <w:t>a</w:t>
      </w:r>
      <w:r>
        <w:rPr>
          <w:i/>
          <w:spacing w:val="1"/>
          <w:sz w:val="24"/>
          <w:szCs w:val="24"/>
        </w:rPr>
        <w:t>l</w:t>
      </w:r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u</w:t>
      </w:r>
      <w:r>
        <w:rPr>
          <w:i/>
          <w:spacing w:val="1"/>
          <w:sz w:val="24"/>
          <w:szCs w:val="24"/>
        </w:rPr>
        <w:t>j</w:t>
      </w:r>
      <w:r>
        <w:rPr>
          <w:i/>
          <w:sz w:val="24"/>
          <w:szCs w:val="24"/>
        </w:rPr>
        <w:t>uan</w:t>
      </w:r>
      <w:r>
        <w:rPr>
          <w:sz w:val="24"/>
          <w:szCs w:val="24"/>
        </w:rPr>
        <w:t>,</w:t>
      </w:r>
      <w:r>
        <w:rPr>
          <w:spacing w:val="-3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as</w:t>
      </w:r>
      <w:r>
        <w:rPr>
          <w:i/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j</w:t>
      </w:r>
      <w:r>
        <w:rPr>
          <w:i/>
          <w:sz w:val="24"/>
          <w:szCs w:val="24"/>
        </w:rPr>
        <w:t>ara</w:t>
      </w:r>
      <w:r>
        <w:rPr>
          <w:i/>
          <w:spacing w:val="-1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-2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y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i/>
          <w:sz w:val="24"/>
          <w:szCs w:val="24"/>
        </w:rPr>
        <w:t>z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Q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i</w:t>
      </w:r>
      <w:r>
        <w:rPr>
          <w:i/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i/>
          <w:spacing w:val="1"/>
          <w:sz w:val="24"/>
          <w:szCs w:val="24"/>
        </w:rPr>
        <w:t>j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 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si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ar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AC70EA">
      <w:pPr>
        <w:spacing w:before="3" w:line="120" w:lineRule="exact"/>
        <w:rPr>
          <w:sz w:val="13"/>
          <w:szCs w:val="13"/>
        </w:rPr>
      </w:pPr>
    </w:p>
    <w:p w:rsidR="00AC70EA" w:rsidRDefault="00167C78">
      <w:pPr>
        <w:ind w:left="3698"/>
      </w:pPr>
      <w:r>
        <w:pict>
          <v:shape id="_x0000_i1059" type="#_x0000_t75" style="width:122.25pt;height:53.65pt">
            <v:imagedata r:id="rId57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9" w:line="260" w:lineRule="exact"/>
        <w:rPr>
          <w:sz w:val="26"/>
          <w:szCs w:val="26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b/>
          <w:sz w:val="24"/>
          <w:szCs w:val="24"/>
        </w:rPr>
        <w:t>11.1.5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359" w:lineRule="auto"/>
        <w:ind w:left="120" w:right="70" w:firstLine="720"/>
        <w:jc w:val="both"/>
        <w:rPr>
          <w:sz w:val="24"/>
          <w:szCs w:val="24"/>
        </w:rPr>
        <w:sectPr w:rsidR="00AC70EA">
          <w:pgSz w:w="11900" w:h="16840"/>
          <w:pgMar w:top="1380" w:right="1320" w:bottom="280" w:left="1320" w:header="0" w:footer="1051" w:gutter="0"/>
          <w:cols w:space="720"/>
        </w:sect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a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,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us</w:t>
      </w:r>
      <w:r>
        <w:rPr>
          <w:spacing w:val="3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2"/>
          <w:sz w:val="24"/>
          <w:szCs w:val="24"/>
        </w:rPr>
        <w:t>y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5"/>
          <w:sz w:val="24"/>
          <w:szCs w:val="24"/>
        </w:rPr>
        <w:t xml:space="preserve"> </w:t>
      </w:r>
      <w:r>
        <w:rPr>
          <w:i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3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 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k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5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asi</w:t>
      </w:r>
      <w:r>
        <w:rPr>
          <w:i/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i/>
          <w:spacing w:val="1"/>
          <w:sz w:val="24"/>
          <w:szCs w:val="24"/>
        </w:rPr>
        <w:t>j</w:t>
      </w:r>
      <w:r>
        <w:rPr>
          <w:i/>
          <w:sz w:val="24"/>
          <w:szCs w:val="24"/>
        </w:rPr>
        <w:t>ara</w:t>
      </w:r>
      <w:r>
        <w:rPr>
          <w:i/>
          <w:spacing w:val="-1"/>
          <w:sz w:val="24"/>
          <w:szCs w:val="24"/>
        </w:rPr>
        <w:t>k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ar</w:t>
      </w:r>
      <w:r>
        <w:rPr>
          <w:spacing w:val="2"/>
          <w:sz w:val="24"/>
          <w:szCs w:val="24"/>
        </w:rPr>
        <w:t>r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 xml:space="preserve">y </w:t>
      </w:r>
      <w:r>
        <w:rPr>
          <w:i/>
          <w:sz w:val="24"/>
          <w:szCs w:val="24"/>
        </w:rPr>
        <w:t>y</w:t>
      </w:r>
      <w:r>
        <w:rPr>
          <w:i/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i/>
          <w:sz w:val="24"/>
          <w:szCs w:val="24"/>
        </w:rPr>
        <w:t>z</w:t>
      </w:r>
      <w:r>
        <w:rPr>
          <w:sz w:val="24"/>
          <w:szCs w:val="24"/>
        </w:rPr>
        <w:t>. 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n,  us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s</w:t>
      </w:r>
      <w:r>
        <w:rPr>
          <w:sz w:val="24"/>
          <w:szCs w:val="24"/>
        </w:rPr>
        <w:t>ukk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 xml:space="preserve">i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2 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ks 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j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n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ose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>ili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z</w:t>
      </w:r>
      <w:r>
        <w:rPr>
          <w:sz w:val="24"/>
          <w:szCs w:val="24"/>
        </w:rPr>
        <w:t>.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nput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ni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:</w:t>
      </w:r>
    </w:p>
    <w:p w:rsidR="00AC70EA" w:rsidRDefault="00167C78">
      <w:pPr>
        <w:spacing w:before="100"/>
        <w:ind w:left="2765"/>
      </w:pPr>
      <w:r>
        <w:lastRenderedPageBreak/>
        <w:pict>
          <v:shape id="_x0000_i1060" type="#_x0000_t75" style="width:215.3pt;height:3in">
            <v:imagedata r:id="rId58" o:title=""/>
          </v:shape>
        </w:pict>
      </w: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before="17" w:line="220" w:lineRule="exact"/>
        <w:rPr>
          <w:sz w:val="22"/>
          <w:szCs w:val="22"/>
        </w:rPr>
        <w:sectPr w:rsidR="00AC70EA">
          <w:pgSz w:w="11900" w:h="16840"/>
          <w:pgMar w:top="1340" w:right="1320" w:bottom="280" w:left="1320" w:header="0" w:footer="1051" w:gutter="0"/>
          <w:cols w:space="720"/>
        </w:sectPr>
      </w:pPr>
    </w:p>
    <w:p w:rsidR="00AC70EA" w:rsidRDefault="001C73F1">
      <w:pPr>
        <w:spacing w:before="29"/>
        <w:ind w:left="1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11.1.6</w:t>
      </w:r>
      <w:r>
        <w:rPr>
          <w:b/>
          <w:spacing w:val="54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Ou</w:t>
      </w:r>
      <w:r>
        <w:rPr>
          <w:b/>
          <w:spacing w:val="-1"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pu</w:t>
      </w:r>
      <w:r>
        <w:rPr>
          <w:b/>
          <w:sz w:val="24"/>
          <w:szCs w:val="24"/>
        </w:rPr>
        <w:t>t</w:t>
      </w:r>
    </w:p>
    <w:p w:rsidR="00AC70EA" w:rsidRDefault="00AC70EA">
      <w:pPr>
        <w:spacing w:before="8" w:line="100" w:lineRule="exact"/>
        <w:rPr>
          <w:sz w:val="11"/>
          <w:szCs w:val="11"/>
        </w:rPr>
      </w:pPr>
    </w:p>
    <w:p w:rsidR="00AC70EA" w:rsidRDefault="001C73F1">
      <w:pPr>
        <w:spacing w:line="260" w:lineRule="exact"/>
        <w:ind w:left="840" w:right="-56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o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 xml:space="preserve">usi 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spacing w:val="-7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 xml:space="preserve">g </w:t>
      </w:r>
      <w:r>
        <w:rPr>
          <w:spacing w:val="8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2"/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 xml:space="preserve">n </w:t>
      </w:r>
      <w:r>
        <w:rPr>
          <w:spacing w:val="1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da </w:t>
      </w:r>
      <w:r>
        <w:rPr>
          <w:spacing w:val="1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er</w:t>
      </w:r>
      <w:r>
        <w:rPr>
          <w:spacing w:val="1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3"/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h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 xml:space="preserve">n </w:t>
      </w:r>
      <w:r>
        <w:rPr>
          <w:spacing w:val="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sho</w:t>
      </w:r>
      <w:r>
        <w:rPr>
          <w:spacing w:val="-1"/>
          <w:position w:val="-1"/>
          <w:sz w:val="24"/>
          <w:szCs w:val="24"/>
        </w:rPr>
        <w:t>r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st </w:t>
      </w:r>
      <w:r>
        <w:rPr>
          <w:spacing w:val="10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h</w:t>
      </w:r>
    </w:p>
    <w:p w:rsidR="00AC70EA" w:rsidRDefault="001C73F1">
      <w:pPr>
        <w:spacing w:line="200" w:lineRule="exact"/>
      </w:pPr>
      <w:r>
        <w:br w:type="column"/>
      </w:r>
    </w:p>
    <w:p w:rsidR="00AC70EA" w:rsidRDefault="00AC70EA">
      <w:pPr>
        <w:spacing w:before="3" w:line="220" w:lineRule="exact"/>
        <w:rPr>
          <w:sz w:val="22"/>
          <w:szCs w:val="22"/>
        </w:rPr>
      </w:pPr>
    </w:p>
    <w:p w:rsidR="00AC70EA" w:rsidRDefault="001C73F1">
      <w:pPr>
        <w:spacing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2" w:space="720" w:equalWidth="0">
            <w:col w:w="7320" w:space="134"/>
            <w:col w:w="1806"/>
          </w:cols>
        </w:sectPr>
      </w:pP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ob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 xml:space="preserve">m </w:t>
      </w:r>
      <w:r>
        <w:rPr>
          <w:spacing w:val="1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er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but</w:t>
      </w:r>
    </w:p>
    <w:p w:rsidR="00AC70EA" w:rsidRDefault="001C73F1">
      <w:pPr>
        <w:spacing w:before="8" w:line="400" w:lineRule="atLeast"/>
        <w:ind w:left="120" w:right="73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space="720"/>
        </w:sectPr>
      </w:pPr>
      <w:r>
        <w:rPr>
          <w:spacing w:val="-1"/>
          <w:sz w:val="24"/>
          <w:szCs w:val="24"/>
        </w:rPr>
        <w:lastRenderedPageBreak/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ur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9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k</w:t>
      </w:r>
      <w:r>
        <w:rPr>
          <w:spacing w:val="3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k.</w:t>
      </w:r>
      <w:r>
        <w:rPr>
          <w:spacing w:val="3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3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ara</w:t>
      </w:r>
      <w:r>
        <w:rPr>
          <w:sz w:val="24"/>
          <w:szCs w:val="24"/>
        </w:rPr>
        <w:t>k</w:t>
      </w:r>
      <w:r>
        <w:rPr>
          <w:spacing w:val="3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28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z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titi</w:t>
      </w:r>
      <w:r>
        <w:rPr>
          <w:sz w:val="24"/>
          <w:szCs w:val="24"/>
        </w:rPr>
        <w:t>k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j</w:t>
      </w:r>
      <w:r>
        <w:rPr>
          <w:spacing w:val="-2"/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2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0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f</w:t>
      </w:r>
      <w:r>
        <w:rPr>
          <w:spacing w:val="2"/>
          <w:sz w:val="24"/>
          <w:szCs w:val="24"/>
        </w:rPr>
        <w:t>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si</w:t>
      </w:r>
      <w:r>
        <w:rPr>
          <w:spacing w:val="2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j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2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us</w:t>
      </w:r>
    </w:p>
    <w:p w:rsidR="00AC70EA" w:rsidRDefault="00AC70EA">
      <w:pPr>
        <w:spacing w:before="7" w:line="120" w:lineRule="exact"/>
        <w:rPr>
          <w:sz w:val="13"/>
          <w:szCs w:val="13"/>
        </w:rPr>
      </w:pPr>
    </w:p>
    <w:p w:rsidR="00AC70EA" w:rsidRDefault="001C73F1">
      <w:pPr>
        <w:spacing w:line="260" w:lineRule="exact"/>
        <w:ind w:left="120" w:right="-56"/>
        <w:rPr>
          <w:sz w:val="24"/>
          <w:szCs w:val="24"/>
        </w:rPr>
      </w:pP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kuk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op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si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pop</w:t>
      </w:r>
      <w:r>
        <w:rPr>
          <w:spacing w:val="58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</w:p>
    <w:p w:rsidR="00AC70EA" w:rsidRDefault="001C73F1">
      <w:pPr>
        <w:spacing w:before="7" w:line="120" w:lineRule="exact"/>
        <w:rPr>
          <w:sz w:val="13"/>
          <w:szCs w:val="13"/>
        </w:rPr>
      </w:pPr>
      <w:r>
        <w:br w:type="column"/>
      </w:r>
    </w:p>
    <w:p w:rsidR="00AC70EA" w:rsidRDefault="001C73F1">
      <w:pPr>
        <w:spacing w:line="260" w:lineRule="exact"/>
        <w:ind w:right="-56"/>
        <w:rPr>
          <w:sz w:val="24"/>
          <w:szCs w:val="24"/>
        </w:rPr>
      </w:pP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2"/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k,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s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2"/>
          <w:position w:val="-1"/>
          <w:sz w:val="24"/>
          <w:szCs w:val="24"/>
        </w:rPr>
        <w:t>ba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im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a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y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2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g</w:t>
      </w:r>
      <w:r>
        <w:rPr>
          <w:spacing w:val="54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h</w:t>
      </w:r>
      <w:r>
        <w:rPr>
          <w:spacing w:val="59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d</w:t>
      </w:r>
      <w:r>
        <w:rPr>
          <w:spacing w:val="1"/>
          <w:position w:val="-1"/>
          <w:sz w:val="24"/>
          <w:szCs w:val="24"/>
        </w:rPr>
        <w:t>ij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l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</w:t>
      </w:r>
      <w:r>
        <w:rPr>
          <w:spacing w:val="2"/>
          <w:position w:val="-1"/>
          <w:sz w:val="24"/>
          <w:szCs w:val="24"/>
        </w:rPr>
        <w:t>k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</w:p>
    <w:p w:rsidR="00AC70EA" w:rsidRDefault="001C73F1">
      <w:pPr>
        <w:spacing w:before="7" w:line="120" w:lineRule="exact"/>
        <w:rPr>
          <w:sz w:val="13"/>
          <w:szCs w:val="13"/>
        </w:rPr>
      </w:pPr>
      <w:r>
        <w:br w:type="column"/>
      </w:r>
    </w:p>
    <w:p w:rsidR="00AC70EA" w:rsidRDefault="001C73F1">
      <w:pPr>
        <w:spacing w:line="260" w:lineRule="exact"/>
        <w:rPr>
          <w:sz w:val="24"/>
          <w:szCs w:val="24"/>
        </w:rPr>
        <w:sectPr w:rsidR="00AC70EA">
          <w:type w:val="continuous"/>
          <w:pgSz w:w="11900" w:h="16840"/>
          <w:pgMar w:top="1580" w:right="1320" w:bottom="280" w:left="1320" w:header="720" w:footer="720" w:gutter="0"/>
          <w:cols w:num="3" w:space="720" w:equalWidth="0">
            <w:col w:w="2934" w:space="119"/>
            <w:col w:w="4184" w:space="122"/>
            <w:col w:w="1901"/>
          </w:cols>
        </w:sectPr>
      </w:pP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da</w:t>
      </w:r>
      <w:r>
        <w:rPr>
          <w:spacing w:val="57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ba</w:t>
      </w:r>
      <w:r>
        <w:rPr>
          <w:spacing w:val="-2"/>
          <w:position w:val="-1"/>
          <w:sz w:val="24"/>
          <w:szCs w:val="24"/>
        </w:rPr>
        <w:t>g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56"/>
          <w:position w:val="-1"/>
          <w:sz w:val="24"/>
          <w:szCs w:val="24"/>
        </w:rPr>
        <w:t xml:space="preserve"> </w:t>
      </w:r>
      <w:r>
        <w:rPr>
          <w:spacing w:val="3"/>
          <w:position w:val="-1"/>
          <w:sz w:val="24"/>
          <w:szCs w:val="24"/>
        </w:rPr>
        <w:t>C</w:t>
      </w:r>
      <w:r>
        <w:rPr>
          <w:spacing w:val="-1"/>
          <w:position w:val="-1"/>
          <w:sz w:val="24"/>
          <w:szCs w:val="24"/>
        </w:rPr>
        <w:t>ar</w:t>
      </w:r>
      <w:r>
        <w:rPr>
          <w:position w:val="-1"/>
          <w:sz w:val="24"/>
          <w:szCs w:val="24"/>
        </w:rPr>
        <w:t>a</w:t>
      </w:r>
    </w:p>
    <w:p w:rsidR="00AC70EA" w:rsidRDefault="00AC70EA">
      <w:pPr>
        <w:spacing w:before="4" w:line="140" w:lineRule="exact"/>
        <w:rPr>
          <w:sz w:val="14"/>
          <w:szCs w:val="14"/>
        </w:rPr>
      </w:pPr>
    </w:p>
    <w:p w:rsidR="00AC70EA" w:rsidRDefault="001C73F1">
      <w:pPr>
        <w:ind w:left="120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>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uk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put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li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:</w:t>
      </w:r>
    </w:p>
    <w:p w:rsidR="00AC70EA" w:rsidRDefault="00AC70EA">
      <w:pPr>
        <w:spacing w:before="5" w:line="260" w:lineRule="exact"/>
        <w:rPr>
          <w:sz w:val="26"/>
          <w:szCs w:val="26"/>
        </w:rPr>
      </w:pPr>
    </w:p>
    <w:p w:rsidR="00AC70EA" w:rsidRDefault="00167C78">
      <w:pPr>
        <w:ind w:left="2599"/>
      </w:pPr>
      <w:r>
        <w:pict>
          <v:shape id="_x0000_i1061" type="#_x0000_t75" style="width:231.6pt;height:180.7pt">
            <v:imagedata r:id="rId59" o:title=""/>
          </v:shape>
        </w:pict>
      </w:r>
    </w:p>
    <w:p w:rsidR="00AC70EA" w:rsidRDefault="00AC70EA">
      <w:pPr>
        <w:spacing w:before="10" w:line="180" w:lineRule="exact"/>
        <w:rPr>
          <w:sz w:val="18"/>
          <w:szCs w:val="18"/>
        </w:rPr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AC70EA">
      <w:pPr>
        <w:spacing w:line="200" w:lineRule="exact"/>
      </w:pPr>
    </w:p>
    <w:p w:rsidR="00AC70EA" w:rsidRDefault="001C73F1">
      <w:pPr>
        <w:ind w:left="120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AC70EA" w:rsidRDefault="00AC70EA">
      <w:pPr>
        <w:spacing w:before="17" w:line="260" w:lineRule="exact"/>
        <w:rPr>
          <w:sz w:val="26"/>
          <w:szCs w:val="26"/>
        </w:rPr>
      </w:pPr>
    </w:p>
    <w:p w:rsidR="00AC70EA" w:rsidRDefault="001C73F1">
      <w:pPr>
        <w:spacing w:line="360" w:lineRule="auto"/>
        <w:ind w:left="686" w:right="75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p</w:t>
      </w:r>
      <w:r>
        <w:rPr>
          <w:spacing w:val="-1"/>
          <w:sz w:val="24"/>
          <w:szCs w:val="24"/>
        </w:rPr>
        <w:t>er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sho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ob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sk</w:t>
      </w:r>
      <w:r>
        <w:rPr>
          <w:spacing w:val="-1"/>
          <w:sz w:val="24"/>
          <w:szCs w:val="24"/>
        </w:rPr>
        <w:t>r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ps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p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ng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uk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ur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a</w:t>
      </w:r>
      <w:r>
        <w:rPr>
          <w:spacing w:val="1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ud</w:t>
      </w:r>
      <w:r>
        <w:rPr>
          <w:spacing w:val="1"/>
          <w:sz w:val="24"/>
          <w:szCs w:val="24"/>
        </w:rPr>
        <w:t>i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tl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ar</w:t>
      </w:r>
      <w:r>
        <w:rPr>
          <w:sz w:val="24"/>
          <w:szCs w:val="24"/>
        </w:rPr>
        <w:t>t</w:t>
      </w:r>
      <w:r>
        <w:rPr>
          <w:spacing w:val="-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n.</w:t>
      </w:r>
    </w:p>
    <w:sectPr w:rsidR="00AC70EA">
      <w:type w:val="continuous"/>
      <w:pgSz w:w="11900" w:h="16840"/>
      <w:pgMar w:top="1580" w:right="13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3F1" w:rsidRDefault="001C73F1">
      <w:r>
        <w:separator/>
      </w:r>
    </w:p>
  </w:endnote>
  <w:endnote w:type="continuationSeparator" w:id="0">
    <w:p w:rsidR="001C73F1" w:rsidRDefault="001C7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89.6pt;margin-top:778.45pt;width:16pt;height:14pt;z-index:-4919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6pt;margin-top:778.45pt;width:16pt;height:14pt;z-index:-4913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92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AC70EA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89.6pt;margin-top:778.45pt;width:16pt;height:14pt;z-index:-4918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89.6pt;margin-top:778.45pt;width:16pt;height:14pt;z-index:-4917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AC70EA">
    <w:pPr>
      <w:spacing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9.6pt;margin-top:778.45pt;width:16pt;height:14pt;z-index:-4916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9.6pt;margin-top:778.45pt;width:16pt;height:14pt;z-index:-4915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AC70EA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70EA" w:rsidRDefault="001C73F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9.6pt;margin-top:778.45pt;width:16pt;height:14pt;z-index:-4914;mso-position-horizontal-relative:page;mso-position-vertical-relative:page" filled="f" stroked="f">
          <v:textbox inset="0,0,0,0">
            <w:txbxContent>
              <w:p w:rsidR="00AC70EA" w:rsidRDefault="001C73F1">
                <w:pPr>
                  <w:spacing w:line="26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167C78">
                  <w:rPr>
                    <w:noProof/>
                    <w:sz w:val="24"/>
                    <w:szCs w:val="24"/>
                  </w:rP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3F1" w:rsidRDefault="001C73F1">
      <w:r>
        <w:separator/>
      </w:r>
    </w:p>
  </w:footnote>
  <w:footnote w:type="continuationSeparator" w:id="0">
    <w:p w:rsidR="001C73F1" w:rsidRDefault="001C7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A5A1C"/>
    <w:multiLevelType w:val="multilevel"/>
    <w:tmpl w:val="7B98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C70EA"/>
    <w:rsid w:val="00167C78"/>
    <w:rsid w:val="001C73F1"/>
    <w:rsid w:val="00AC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10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footer" Target="footer9.xml"/><Relationship Id="rId53" Type="http://schemas.openxmlformats.org/officeDocument/2006/relationships/image" Target="media/image37.jpe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49" Type="http://schemas.openxmlformats.org/officeDocument/2006/relationships/image" Target="media/image33.jpeg"/><Relationship Id="rId57" Type="http://schemas.openxmlformats.org/officeDocument/2006/relationships/image" Target="media/image40.jpeg"/><Relationship Id="rId61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6.xml"/><Relationship Id="rId31" Type="http://schemas.openxmlformats.org/officeDocument/2006/relationships/image" Target="media/image18.jpe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1.jpeg"/><Relationship Id="rId43" Type="http://schemas.openxmlformats.org/officeDocument/2006/relationships/footer" Target="footer8.xml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35.jpeg"/><Relationship Id="rId3" Type="http://schemas.microsoft.com/office/2007/relationships/stylesWithEffects" Target="stylesWithEffect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2.png"/><Relationship Id="rId33" Type="http://schemas.openxmlformats.org/officeDocument/2006/relationships/footer" Target="footer7.xml"/><Relationship Id="rId38" Type="http://schemas.openxmlformats.org/officeDocument/2006/relationships/image" Target="media/image24.png"/><Relationship Id="rId46" Type="http://schemas.openxmlformats.org/officeDocument/2006/relationships/image" Target="media/image30.jpe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3849</Words>
  <Characters>21941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25739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FTK</dc:creator>
  <cp:lastModifiedBy>FTK</cp:lastModifiedBy>
  <cp:revision>2</cp:revision>
  <dcterms:created xsi:type="dcterms:W3CDTF">2020-09-15T05:29:00Z</dcterms:created>
  <dcterms:modified xsi:type="dcterms:W3CDTF">2020-09-15T05:29:00Z</dcterms:modified>
</cp:coreProperties>
</file>